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1DB" w:rsidRDefault="00574327">
      <w:pPr>
        <w:spacing w:line="140" w:lineRule="exact"/>
        <w:rPr>
          <w:sz w:val="15"/>
          <w:szCs w:val="15"/>
        </w:rPr>
      </w:pPr>
      <w:bookmarkStart w:id="0" w:name="_Hlk477015361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228600</wp:posOffset>
                </wp:positionH>
                <wp:positionV relativeFrom="page">
                  <wp:posOffset>231775</wp:posOffset>
                </wp:positionV>
                <wp:extent cx="7313930" cy="1214755"/>
                <wp:effectExtent l="0" t="3175" r="1270" b="1270"/>
                <wp:wrapNone/>
                <wp:docPr id="1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3930" cy="1214755"/>
                          <a:chOff x="360" y="365"/>
                          <a:chExt cx="11518" cy="1913"/>
                        </a:xfrm>
                      </wpg:grpSpPr>
                      <pic:pic xmlns:pic="http://schemas.openxmlformats.org/drawingml/2006/picture">
                        <pic:nvPicPr>
                          <pic:cNvPr id="2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362"/>
                            <a:ext cx="11518" cy="17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1519"/>
                            <a:ext cx="11518" cy="7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29187" id="Group 28" o:spid="_x0000_s1026" style="position:absolute;margin-left:18pt;margin-top:18.25pt;width:575.9pt;height:95.65pt;z-index:-251658240;mso-position-horizontal-relative:page;mso-position-vertical-relative:page" coordorigin="360,365" coordsize="11518,1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style="position:absolute;left:360;top:362;width:11518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">
                  <v:imagedata r:id="rId10" o:title=""/>
                </v:shape>
                <v:shape id="Picture 29" o:spid="_x0000_s1028" type="#_x0000_t75" style="position:absolute;left:360;top:1519;width:11518;height: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Pr="004E6D63" w:rsidRDefault="001431DB" w:rsidP="004E6D63">
      <w:pPr>
        <w:spacing w:line="400" w:lineRule="exact"/>
        <w:ind w:right="102"/>
        <w:jc w:val="right"/>
        <w:rPr>
          <w:rFonts w:ascii="Arial Black" w:eastAsia="Arial" w:hAnsi="Arial Black" w:cs="Arial"/>
          <w:color w:val="5B9AD5"/>
          <w:w w:val="72"/>
          <w:position w:val="-1"/>
          <w:sz w:val="56"/>
          <w:szCs w:val="36"/>
        </w:rPr>
      </w:pPr>
    </w:p>
    <w:p w:rsidR="004E6D63" w:rsidRPr="00CB17EF" w:rsidRDefault="00691980" w:rsidP="00CB17EF">
      <w:pPr>
        <w:ind w:right="101"/>
        <w:contextualSpacing/>
        <w:jc w:val="right"/>
        <w:rPr>
          <w:rFonts w:ascii="Arial Black" w:eastAsia="Arial" w:hAnsi="Arial Black" w:cs="Arial"/>
          <w:color w:val="548DD4" w:themeColor="text2" w:themeTint="99"/>
          <w:w w:val="72"/>
          <w:position w:val="-1"/>
          <w:sz w:val="52"/>
          <w:szCs w:val="36"/>
        </w:rPr>
      </w:pPr>
      <w:r>
        <w:rPr>
          <w:rFonts w:ascii="Arial Black" w:eastAsia="Arial" w:hAnsi="Arial Black" w:cs="Arial"/>
          <w:color w:val="548DD4" w:themeColor="text2" w:themeTint="99"/>
          <w:w w:val="72"/>
          <w:position w:val="-1"/>
          <w:sz w:val="52"/>
          <w:szCs w:val="36"/>
        </w:rPr>
        <w:t xml:space="preserve">Report on </w:t>
      </w:r>
      <w:r w:rsidR="00CB17EF" w:rsidRPr="00CB17EF">
        <w:rPr>
          <w:rFonts w:ascii="Arial Black" w:eastAsia="Arial" w:hAnsi="Arial Black" w:cs="Arial"/>
          <w:color w:val="548DD4" w:themeColor="text2" w:themeTint="99"/>
          <w:w w:val="72"/>
          <w:position w:val="-1"/>
          <w:sz w:val="52"/>
          <w:szCs w:val="36"/>
        </w:rPr>
        <w:t>Input Validation for a Telephone Directory</w:t>
      </w:r>
    </w:p>
    <w:p w:rsidR="001431DB" w:rsidRDefault="001431DB">
      <w:pPr>
        <w:spacing w:before="8" w:line="120" w:lineRule="exact"/>
        <w:rPr>
          <w:sz w:val="13"/>
          <w:szCs w:val="13"/>
        </w:rPr>
      </w:pPr>
    </w:p>
    <w:p w:rsidR="001431DB" w:rsidRDefault="001431DB">
      <w:pPr>
        <w:spacing w:line="200" w:lineRule="exact"/>
      </w:pPr>
    </w:p>
    <w:p w:rsidR="001431DB" w:rsidRPr="004E6D63" w:rsidRDefault="004E7C18">
      <w:pPr>
        <w:spacing w:line="400" w:lineRule="exact"/>
        <w:ind w:right="102"/>
        <w:jc w:val="right"/>
        <w:rPr>
          <w:rFonts w:ascii="Arial Black" w:eastAsia="Arial" w:hAnsi="Arial Black" w:cs="Arial"/>
          <w:sz w:val="36"/>
          <w:szCs w:val="36"/>
        </w:rPr>
      </w:pPr>
      <w:r w:rsidRPr="004E6D63">
        <w:rPr>
          <w:rFonts w:ascii="Arial Black" w:eastAsia="Arial" w:hAnsi="Arial Black" w:cs="Arial"/>
          <w:color w:val="5B9AD5"/>
          <w:w w:val="72"/>
          <w:position w:val="-1"/>
          <w:sz w:val="36"/>
          <w:szCs w:val="36"/>
        </w:rPr>
        <w:t>CSE</w:t>
      </w:r>
      <w:r w:rsidRPr="004E6D63">
        <w:rPr>
          <w:rFonts w:ascii="Arial Black" w:eastAsia="Arial" w:hAnsi="Arial Black" w:cs="Arial"/>
          <w:color w:val="5B9AD5"/>
          <w:spacing w:val="10"/>
          <w:w w:val="72"/>
          <w:position w:val="-1"/>
          <w:sz w:val="36"/>
          <w:szCs w:val="36"/>
        </w:rPr>
        <w:t xml:space="preserve"> </w:t>
      </w:r>
      <w:r w:rsidR="004E6D63" w:rsidRPr="004E6D63">
        <w:rPr>
          <w:rFonts w:ascii="Arial Black" w:eastAsia="Arial" w:hAnsi="Arial Black" w:cs="Arial"/>
          <w:color w:val="5B9AD5"/>
          <w:w w:val="91"/>
          <w:position w:val="-1"/>
          <w:sz w:val="36"/>
          <w:szCs w:val="36"/>
        </w:rPr>
        <w:t>5382</w:t>
      </w:r>
      <w:r w:rsidRPr="004E6D63">
        <w:rPr>
          <w:rFonts w:ascii="Arial Black" w:eastAsia="Arial" w:hAnsi="Arial Black" w:cs="Arial"/>
          <w:color w:val="5B9AD5"/>
          <w:spacing w:val="-9"/>
          <w:w w:val="91"/>
          <w:position w:val="-1"/>
          <w:sz w:val="36"/>
          <w:szCs w:val="36"/>
        </w:rPr>
        <w:t xml:space="preserve"> </w:t>
      </w:r>
      <w:r w:rsidRPr="004E6D63">
        <w:rPr>
          <w:rFonts w:ascii="Arial Black" w:eastAsia="Arial" w:hAnsi="Arial Black" w:cs="Arial"/>
          <w:color w:val="5B9AD5"/>
          <w:w w:val="91"/>
          <w:position w:val="-1"/>
          <w:sz w:val="36"/>
          <w:szCs w:val="36"/>
        </w:rPr>
        <w:t>–</w:t>
      </w:r>
      <w:r w:rsidRPr="004E6D63">
        <w:rPr>
          <w:rFonts w:ascii="Arial Black" w:eastAsia="Arial" w:hAnsi="Arial Black" w:cs="Arial"/>
          <w:color w:val="5B9AD5"/>
          <w:spacing w:val="-13"/>
          <w:w w:val="91"/>
          <w:position w:val="-1"/>
          <w:sz w:val="36"/>
          <w:szCs w:val="36"/>
        </w:rPr>
        <w:t xml:space="preserve"> </w:t>
      </w:r>
      <w:r w:rsidRPr="004E6D63">
        <w:rPr>
          <w:rFonts w:ascii="Arial Black" w:eastAsia="Arial" w:hAnsi="Arial Black" w:cs="Arial"/>
          <w:color w:val="5B9AD5"/>
          <w:w w:val="91"/>
          <w:position w:val="-1"/>
          <w:sz w:val="36"/>
          <w:szCs w:val="36"/>
        </w:rPr>
        <w:t>001</w:t>
      </w:r>
    </w:p>
    <w:p w:rsidR="001431DB" w:rsidRDefault="001431DB">
      <w:pPr>
        <w:spacing w:before="9" w:line="160" w:lineRule="exact"/>
        <w:rPr>
          <w:sz w:val="16"/>
          <w:szCs w:val="16"/>
        </w:rPr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Pr="004E6D63" w:rsidRDefault="004E7C18">
      <w:pPr>
        <w:spacing w:before="25"/>
        <w:ind w:right="101"/>
        <w:jc w:val="right"/>
        <w:rPr>
          <w:rFonts w:ascii="Arial Black" w:eastAsia="Arial" w:hAnsi="Arial Black" w:cs="Arial"/>
          <w:sz w:val="28"/>
          <w:szCs w:val="28"/>
        </w:rPr>
      </w:pPr>
      <w:r w:rsidRPr="004E6D63">
        <w:rPr>
          <w:rFonts w:ascii="Arial Black" w:eastAsia="Arial" w:hAnsi="Arial Black" w:cs="Arial"/>
          <w:color w:val="5B9AD5"/>
          <w:w w:val="93"/>
          <w:sz w:val="28"/>
          <w:szCs w:val="28"/>
        </w:rPr>
        <w:t>Abstract</w:t>
      </w:r>
    </w:p>
    <w:p w:rsidR="001431DB" w:rsidRDefault="001D7939">
      <w:pPr>
        <w:spacing w:line="200" w:lineRule="exact"/>
      </w:pPr>
      <w:r>
        <w:t>The goal of this assignment is to produce a program that validates its input using regular expressions.</w:t>
      </w:r>
      <w:r>
        <w:t xml:space="preserve"> The benefits of using whitelisting technique is also discussed in this report.</w:t>
      </w: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Default="001431DB">
      <w:pPr>
        <w:spacing w:line="200" w:lineRule="exact"/>
      </w:pPr>
    </w:p>
    <w:p w:rsidR="001431DB" w:rsidRPr="00BF4F8A" w:rsidRDefault="00BF4F8A">
      <w:pPr>
        <w:spacing w:before="25"/>
        <w:ind w:right="101"/>
        <w:jc w:val="right"/>
        <w:rPr>
          <w:rFonts w:ascii="Arial Black" w:eastAsia="Arial" w:hAnsi="Arial Black"/>
          <w:sz w:val="28"/>
          <w:szCs w:val="28"/>
        </w:rPr>
        <w:sectPr w:rsidR="001431DB" w:rsidRPr="00BF4F8A">
          <w:pgSz w:w="12240" w:h="15840"/>
          <w:pgMar w:top="1480" w:right="1340" w:bottom="280" w:left="1720" w:header="720" w:footer="720" w:gutter="0"/>
          <w:cols w:space="720"/>
        </w:sectPr>
      </w:pPr>
      <w:r>
        <w:rPr>
          <w:rFonts w:ascii="Arial Black" w:eastAsia="Arial" w:hAnsi="Arial Black"/>
          <w:color w:val="585858"/>
          <w:w w:val="91"/>
          <w:sz w:val="28"/>
          <w:szCs w:val="28"/>
        </w:rPr>
        <w:t xml:space="preserve">            </w:t>
      </w:r>
      <w:r>
        <w:rPr>
          <w:rFonts w:ascii="Arial Black" w:eastAsia="Arial" w:hAnsi="Arial Black"/>
          <w:color w:val="585858"/>
          <w:w w:val="91"/>
          <w:sz w:val="28"/>
          <w:szCs w:val="28"/>
        </w:rPr>
        <w:tab/>
      </w:r>
      <w:r w:rsidR="004E7C18" w:rsidRPr="00BF4F8A">
        <w:rPr>
          <w:rFonts w:ascii="Arial Black" w:eastAsia="Arial" w:hAnsi="Arial Black"/>
          <w:color w:val="585858"/>
          <w:w w:val="91"/>
          <w:sz w:val="28"/>
          <w:szCs w:val="28"/>
        </w:rPr>
        <w:t>Adishree</w:t>
      </w:r>
      <w:r w:rsidR="004E7C18" w:rsidRPr="00BF4F8A">
        <w:rPr>
          <w:rFonts w:ascii="Arial Black" w:eastAsia="Arial" w:hAnsi="Arial Black"/>
          <w:color w:val="585858"/>
          <w:spacing w:val="-7"/>
          <w:w w:val="91"/>
          <w:sz w:val="28"/>
          <w:szCs w:val="28"/>
        </w:rPr>
        <w:t xml:space="preserve"> </w:t>
      </w:r>
      <w:r w:rsidR="004E7C18" w:rsidRPr="00BF4F8A">
        <w:rPr>
          <w:rFonts w:ascii="Arial Black" w:eastAsia="Arial" w:hAnsi="Arial Black"/>
          <w:color w:val="585858"/>
          <w:w w:val="93"/>
          <w:sz w:val="28"/>
          <w:szCs w:val="28"/>
        </w:rPr>
        <w:t>Annabat</w:t>
      </w:r>
      <w:r w:rsidR="004E7C18" w:rsidRPr="00BF4F8A">
        <w:rPr>
          <w:rFonts w:ascii="Arial Black" w:eastAsia="Arial" w:hAnsi="Arial Black"/>
          <w:color w:val="585858"/>
          <w:spacing w:val="-6"/>
          <w:w w:val="93"/>
          <w:sz w:val="28"/>
          <w:szCs w:val="28"/>
        </w:rPr>
        <w:t>h</w:t>
      </w:r>
      <w:r w:rsidR="004E7C18" w:rsidRPr="00BF4F8A">
        <w:rPr>
          <w:rFonts w:ascii="Arial Black" w:eastAsia="Arial" w:hAnsi="Arial Black"/>
          <w:color w:val="585858"/>
          <w:w w:val="92"/>
          <w:sz w:val="28"/>
          <w:szCs w:val="28"/>
        </w:rPr>
        <w:t>ula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n-IN" w:eastAsia="en-US"/>
        </w:rPr>
        <w:id w:val="-18851694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C6AF7" w:rsidRPr="008E1864" w:rsidRDefault="008C6AF7">
          <w:pPr>
            <w:pStyle w:val="TOCHeading"/>
            <w:rPr>
              <w:rFonts w:ascii="Arial Black" w:hAnsi="Arial Black" w:cs="Times New Roman"/>
              <w:sz w:val="32"/>
              <w:szCs w:val="32"/>
            </w:rPr>
          </w:pPr>
          <w:r w:rsidRPr="008E1864">
            <w:rPr>
              <w:rFonts w:ascii="Arial Black" w:hAnsi="Arial Black" w:cs="Times New Roman"/>
              <w:sz w:val="32"/>
              <w:szCs w:val="32"/>
            </w:rPr>
            <w:t>Table of Contents</w:t>
          </w:r>
        </w:p>
        <w:p w:rsidR="008C6AF7" w:rsidRPr="008E1864" w:rsidRDefault="008C6AF7">
          <w:pPr>
            <w:rPr>
              <w:sz w:val="24"/>
              <w:szCs w:val="24"/>
            </w:rPr>
          </w:pPr>
        </w:p>
        <w:p w:rsidR="008C6AF7" w:rsidRPr="008E1864" w:rsidRDefault="008C6AF7" w:rsidP="008C6AF7">
          <w:pPr>
            <w:rPr>
              <w:sz w:val="24"/>
              <w:szCs w:val="24"/>
              <w:lang w:eastAsia="ja-JP"/>
            </w:rPr>
          </w:pPr>
        </w:p>
        <w:p w:rsidR="008C6AF7" w:rsidRPr="008E1864" w:rsidRDefault="008C6AF7" w:rsidP="008C6AF7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Assignment description</w:t>
          </w:r>
          <w:r w:rsid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 xml:space="preserve"> </w:t>
          </w:r>
          <w:r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………………………………</w:t>
          </w:r>
          <w:r w:rsid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………………</w:t>
          </w:r>
          <w:r w:rsidR="00E10930">
            <w:rPr>
              <w:rFonts w:ascii="Times New Roman" w:hAnsi="Times New Roman" w:cs="Times New Roman"/>
              <w:sz w:val="24"/>
              <w:szCs w:val="24"/>
              <w:lang w:eastAsia="ja-JP"/>
            </w:rPr>
            <w:t>.</w:t>
          </w:r>
          <w:r w:rsid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…………</w:t>
          </w:r>
          <w:r w:rsidR="00E10930">
            <w:rPr>
              <w:rFonts w:ascii="Times New Roman" w:hAnsi="Times New Roman" w:cs="Times New Roman"/>
              <w:sz w:val="24"/>
              <w:szCs w:val="24"/>
              <w:lang w:eastAsia="ja-JP"/>
            </w:rPr>
            <w:t>…</w:t>
          </w:r>
          <w:r w:rsid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</w:t>
          </w:r>
          <w:r w:rsidR="006706C0">
            <w:rPr>
              <w:rFonts w:ascii="Times New Roman" w:hAnsi="Times New Roman" w:cs="Times New Roman"/>
              <w:sz w:val="24"/>
              <w:szCs w:val="24"/>
              <w:lang w:eastAsia="ja-JP"/>
            </w:rPr>
            <w:t>…</w:t>
          </w:r>
          <w:r w:rsidR="00AD6B6B">
            <w:rPr>
              <w:rFonts w:ascii="Times New Roman" w:hAnsi="Times New Roman" w:cs="Times New Roman"/>
              <w:sz w:val="24"/>
              <w:szCs w:val="24"/>
              <w:lang w:eastAsia="ja-JP"/>
            </w:rPr>
            <w:t>3</w:t>
          </w:r>
        </w:p>
        <w:p w:rsidR="002E38C9" w:rsidRPr="00120044" w:rsidRDefault="00BE5904" w:rsidP="00120044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t>Tools</w:t>
          </w:r>
          <w:r w:rsidR="008C6AF7"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 xml:space="preserve"> used …</w: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t>….</w:t>
          </w:r>
          <w:r w:rsidR="008C6AF7"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……………………………………………</w:t>
          </w:r>
          <w:r w:rsid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..</w:t>
          </w:r>
          <w:r w:rsidR="008C6AF7"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</w:t>
          </w:r>
          <w:r w:rsidR="00E10930">
            <w:rPr>
              <w:rFonts w:ascii="Times New Roman" w:hAnsi="Times New Roman" w:cs="Times New Roman"/>
              <w:sz w:val="24"/>
              <w:szCs w:val="24"/>
              <w:lang w:eastAsia="ja-JP"/>
            </w:rPr>
            <w:t>.</w:t>
          </w:r>
          <w:r w:rsidR="008C6AF7"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…………</w:t>
          </w:r>
          <w:r w:rsidR="00E10930">
            <w:rPr>
              <w:rFonts w:ascii="Times New Roman" w:hAnsi="Times New Roman" w:cs="Times New Roman"/>
              <w:sz w:val="24"/>
              <w:szCs w:val="24"/>
              <w:lang w:eastAsia="ja-JP"/>
            </w:rPr>
            <w:t>....</w:t>
          </w:r>
          <w:r w:rsidR="008C6AF7"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……..</w:t>
          </w:r>
          <w:r w:rsidR="006706C0">
            <w:rPr>
              <w:rFonts w:ascii="Times New Roman" w:hAnsi="Times New Roman" w:cs="Times New Roman"/>
              <w:sz w:val="24"/>
              <w:szCs w:val="24"/>
              <w:lang w:eastAsia="ja-JP"/>
            </w:rPr>
            <w:t>...</w:t>
          </w:r>
          <w:r w:rsidR="00AD6B6B">
            <w:rPr>
              <w:rFonts w:ascii="Times New Roman" w:hAnsi="Times New Roman" w:cs="Times New Roman"/>
              <w:sz w:val="24"/>
              <w:szCs w:val="24"/>
              <w:lang w:eastAsia="ja-JP"/>
            </w:rPr>
            <w:t>3</w:t>
          </w:r>
        </w:p>
        <w:p w:rsidR="002E38C9" w:rsidRPr="002E38C9" w:rsidRDefault="002E38C9" w:rsidP="002E38C9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 w:rsidRPr="002E38C9">
            <w:rPr>
              <w:rFonts w:ascii="Times New Roman" w:hAnsi="Times New Roman" w:cs="Times New Roman"/>
              <w:sz w:val="24"/>
              <w:szCs w:val="24"/>
              <w:lang w:eastAsia="ja-JP"/>
            </w:rPr>
            <w:t>Whitelisting vs Blacklisting</w: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t xml:space="preserve"> ……………………………………………………………...</w:t>
          </w:r>
          <w:r w:rsidR="006706C0">
            <w:rPr>
              <w:rFonts w:ascii="Times New Roman" w:hAnsi="Times New Roman" w:cs="Times New Roman"/>
              <w:sz w:val="24"/>
              <w:szCs w:val="24"/>
              <w:lang w:eastAsia="ja-JP"/>
            </w:rPr>
            <w:t>...</w:t>
          </w:r>
          <w:r w:rsidR="00120044">
            <w:rPr>
              <w:rFonts w:ascii="Times New Roman" w:hAnsi="Times New Roman" w:cs="Times New Roman"/>
              <w:sz w:val="24"/>
              <w:szCs w:val="24"/>
              <w:lang w:eastAsia="ja-JP"/>
            </w:rPr>
            <w:t>3</w:t>
          </w:r>
        </w:p>
        <w:p w:rsidR="002E38C9" w:rsidRPr="002E38C9" w:rsidRDefault="002E38C9" w:rsidP="002E38C9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t>Regular Expressions ……………………………………………………………………...</w:t>
          </w:r>
          <w:r w:rsidR="006706C0">
            <w:rPr>
              <w:rFonts w:ascii="Times New Roman" w:hAnsi="Times New Roman" w:cs="Times New Roman"/>
              <w:sz w:val="24"/>
              <w:szCs w:val="24"/>
              <w:lang w:eastAsia="ja-JP"/>
            </w:rPr>
            <w:t>..</w:t>
          </w:r>
          <w:r w:rsidR="00120044">
            <w:rPr>
              <w:rFonts w:ascii="Times New Roman" w:hAnsi="Times New Roman" w:cs="Times New Roman"/>
              <w:sz w:val="24"/>
              <w:szCs w:val="24"/>
              <w:lang w:eastAsia="ja-JP"/>
            </w:rPr>
            <w:t>4</w:t>
          </w:r>
        </w:p>
        <w:p w:rsidR="002E38C9" w:rsidRDefault="002E38C9" w:rsidP="002E38C9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 w:rsidRPr="002E38C9">
            <w:rPr>
              <w:rFonts w:ascii="Times New Roman" w:hAnsi="Times New Roman" w:cs="Times New Roman"/>
              <w:sz w:val="24"/>
              <w:szCs w:val="24"/>
              <w:lang w:eastAsia="ja-JP"/>
            </w:rPr>
            <w:t>Outputs</w:t>
          </w:r>
          <w:r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…………………………………………………………………………………...</w:t>
          </w:r>
          <w:r w:rsidR="006706C0">
            <w:rPr>
              <w:rFonts w:ascii="Times New Roman" w:hAnsi="Times New Roman" w:cs="Times New Roman"/>
              <w:sz w:val="24"/>
              <w:szCs w:val="24"/>
              <w:lang w:eastAsia="ja-JP"/>
            </w:rPr>
            <w:t>...</w: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t>6</w:t>
          </w:r>
        </w:p>
        <w:p w:rsidR="008C6AF7" w:rsidRPr="008E1864" w:rsidRDefault="008C6AF7" w:rsidP="002E38C9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References ……………………………………………………………</w:t>
          </w:r>
          <w:r w:rsidR="00E10930">
            <w:rPr>
              <w:rFonts w:ascii="Times New Roman" w:hAnsi="Times New Roman" w:cs="Times New Roman"/>
              <w:sz w:val="24"/>
              <w:szCs w:val="24"/>
              <w:lang w:eastAsia="ja-JP"/>
            </w:rPr>
            <w:t>.</w:t>
          </w:r>
          <w:r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……………</w:t>
          </w:r>
          <w:r w:rsid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..</w:t>
          </w:r>
          <w:r w:rsidR="001E4DA6">
            <w:rPr>
              <w:rFonts w:ascii="Times New Roman" w:hAnsi="Times New Roman" w:cs="Times New Roman"/>
              <w:sz w:val="24"/>
              <w:szCs w:val="24"/>
              <w:lang w:eastAsia="ja-JP"/>
            </w:rPr>
            <w:t>…</w:t>
          </w:r>
          <w:r w:rsidRPr="008E1864">
            <w:rPr>
              <w:rFonts w:ascii="Times New Roman" w:hAnsi="Times New Roman" w:cs="Times New Roman"/>
              <w:sz w:val="24"/>
              <w:szCs w:val="24"/>
              <w:lang w:eastAsia="ja-JP"/>
            </w:rPr>
            <w:t>.</w:t>
          </w:r>
          <w:r w:rsidR="00BD63DA">
            <w:rPr>
              <w:rFonts w:ascii="Times New Roman" w:hAnsi="Times New Roman" w:cs="Times New Roman"/>
              <w:sz w:val="24"/>
              <w:szCs w:val="24"/>
              <w:lang w:eastAsia="ja-JP"/>
            </w:rPr>
            <w:t>.</w:t>
          </w:r>
          <w:r w:rsidR="006706C0">
            <w:rPr>
              <w:rFonts w:ascii="Times New Roman" w:hAnsi="Times New Roman" w:cs="Times New Roman"/>
              <w:sz w:val="24"/>
              <w:szCs w:val="24"/>
              <w:lang w:eastAsia="ja-JP"/>
            </w:rPr>
            <w:t>.</w:t>
          </w:r>
          <w:r w:rsidR="001E4DA6">
            <w:rPr>
              <w:rFonts w:ascii="Times New Roman" w:hAnsi="Times New Roman" w:cs="Times New Roman"/>
              <w:sz w:val="24"/>
              <w:szCs w:val="24"/>
              <w:lang w:eastAsia="ja-JP"/>
            </w:rPr>
            <w:t>.15</w:t>
          </w:r>
        </w:p>
      </w:sdtContent>
    </w:sdt>
    <w:p w:rsidR="004E6D63" w:rsidRDefault="004E6D63" w:rsidP="004E6D63"/>
    <w:p w:rsidR="004E6D63" w:rsidRDefault="004E6D63" w:rsidP="004E6D63">
      <w:bookmarkStart w:id="1" w:name="_GoBack"/>
      <w:bookmarkEnd w:id="1"/>
    </w:p>
    <w:p w:rsidR="004E6D63" w:rsidRDefault="004E6D63" w:rsidP="004E6D63">
      <w:r>
        <w:br w:type="page"/>
      </w:r>
    </w:p>
    <w:p w:rsidR="00BF4F8A" w:rsidRDefault="00BF4F8A" w:rsidP="00BF4F8A">
      <w:pPr>
        <w:pStyle w:val="ListParagraph"/>
      </w:pPr>
    </w:p>
    <w:p w:rsidR="004E6D63" w:rsidRPr="00391C36" w:rsidRDefault="004E6D63" w:rsidP="004E6D63">
      <w:pPr>
        <w:pStyle w:val="ListParagraph"/>
        <w:numPr>
          <w:ilvl w:val="0"/>
          <w:numId w:val="2"/>
        </w:numPr>
        <w:rPr>
          <w:rFonts w:ascii="Arial Black" w:hAnsi="Arial Black" w:cs="Times New Roman"/>
        </w:rPr>
      </w:pPr>
      <w:r w:rsidRPr="00391C36">
        <w:rPr>
          <w:rFonts w:ascii="Arial Black" w:hAnsi="Arial Black" w:cs="Times New Roman"/>
        </w:rPr>
        <w:t>Assignment description</w:t>
      </w:r>
    </w:p>
    <w:p w:rsidR="004E6D63" w:rsidRDefault="00032F76" w:rsidP="00E410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command-driven program that serves as a telephone directory.</w:t>
      </w:r>
    </w:p>
    <w:p w:rsidR="00032F76" w:rsidRDefault="00032F76" w:rsidP="00E410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should have the following commands:</w:t>
      </w:r>
    </w:p>
    <w:p w:rsidR="00032F76" w:rsidRDefault="00032F76" w:rsidP="00E4100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&lt;Person&gt; &lt;Telephone#&gt;</w:t>
      </w:r>
    </w:p>
    <w:p w:rsidR="00032F76" w:rsidRDefault="00032F76" w:rsidP="00E4100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 &lt;Person&gt;</w:t>
      </w:r>
    </w:p>
    <w:p w:rsidR="00032F76" w:rsidRDefault="00032F76" w:rsidP="00E4100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 &lt;Telephone#&gt;</w:t>
      </w:r>
    </w:p>
    <w:p w:rsidR="00032F76" w:rsidRDefault="00032F76" w:rsidP="00E4100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</w:t>
      </w:r>
    </w:p>
    <w:p w:rsidR="00032F76" w:rsidRDefault="00032F76" w:rsidP="00E4100E">
      <w:pPr>
        <w:pStyle w:val="ListParagraph"/>
        <w:numPr>
          <w:ilvl w:val="0"/>
          <w:numId w:val="3"/>
        </w:numPr>
        <w:jc w:val="both"/>
      </w:pPr>
      <w:r>
        <w:t xml:space="preserve">The program should reject invalid data. </w:t>
      </w:r>
    </w:p>
    <w:p w:rsidR="00032F76" w:rsidRPr="007C53FB" w:rsidRDefault="00032F76" w:rsidP="00E4100E">
      <w:pPr>
        <w:pStyle w:val="ListParagraph"/>
        <w:numPr>
          <w:ilvl w:val="0"/>
          <w:numId w:val="3"/>
        </w:numPr>
        <w:jc w:val="both"/>
      </w:pPr>
      <w:r>
        <w:t>It should display exit code 0 in case of valid input and 1 otherwise.</w:t>
      </w:r>
    </w:p>
    <w:p w:rsidR="004E6D63" w:rsidRPr="00BF4F8A" w:rsidRDefault="004E6D63" w:rsidP="004E6D63"/>
    <w:p w:rsidR="00391C36" w:rsidRPr="007C53FB" w:rsidRDefault="00EC3C64" w:rsidP="007C53FB">
      <w:pPr>
        <w:pStyle w:val="ListParagraph"/>
        <w:numPr>
          <w:ilvl w:val="0"/>
          <w:numId w:val="2"/>
        </w:numPr>
        <w:rPr>
          <w:rFonts w:ascii="Arial Black" w:hAnsi="Arial Black" w:cs="Times New Roman"/>
        </w:rPr>
      </w:pPr>
      <w:r>
        <w:rPr>
          <w:rFonts w:ascii="Arial Black" w:hAnsi="Arial Black" w:cs="Times New Roman"/>
        </w:rPr>
        <w:t>Tools</w:t>
      </w:r>
      <w:r w:rsidR="004E6D63" w:rsidRPr="00391C36">
        <w:rPr>
          <w:rFonts w:ascii="Arial Black" w:hAnsi="Arial Black" w:cs="Times New Roman"/>
        </w:rPr>
        <w:t xml:space="preserve"> used</w:t>
      </w:r>
    </w:p>
    <w:p w:rsidR="004E6D63" w:rsidRDefault="007C53FB" w:rsidP="00275C7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Eclipse</w:t>
      </w:r>
    </w:p>
    <w:p w:rsidR="007C53FB" w:rsidRDefault="007C53FB" w:rsidP="00275C71">
      <w:pPr>
        <w:pStyle w:val="ListParagraph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an integrated development environment consisting of a workspace and an extensible plug-in system. The Java IDE is used for this assignment.</w:t>
      </w:r>
    </w:p>
    <w:p w:rsidR="007C53FB" w:rsidRDefault="007C53FB" w:rsidP="00275C71">
      <w:pPr>
        <w:pStyle w:val="ListParagraph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Version used: </w:t>
      </w:r>
      <w:r w:rsidRPr="00E4100E">
        <w:rPr>
          <w:rFonts w:ascii="Times New Roman" w:hAnsi="Times New Roman" w:cs="Times New Roman"/>
        </w:rPr>
        <w:t>Neon</w:t>
      </w:r>
      <w:r w:rsidRPr="00E4100E">
        <w:rPr>
          <w:rFonts w:ascii="Times New Roman" w:hAnsi="Times New Roman" w:cs="Times New Roman"/>
        </w:rPr>
        <w:t xml:space="preserve"> (</w:t>
      </w:r>
      <w:r w:rsidRPr="00E4100E">
        <w:rPr>
          <w:rFonts w:ascii="Times New Roman" w:hAnsi="Times New Roman" w:cs="Times New Roman"/>
        </w:rPr>
        <w:t>v</w:t>
      </w:r>
      <w:r w:rsidRPr="00E4100E">
        <w:rPr>
          <w:rFonts w:ascii="Times New Roman" w:hAnsi="Times New Roman" w:cs="Times New Roman"/>
        </w:rPr>
        <w:t>4.6.2)</w:t>
      </w:r>
    </w:p>
    <w:p w:rsidR="00391C36" w:rsidRPr="00391C36" w:rsidRDefault="00391C36" w:rsidP="00275C71">
      <w:pPr>
        <w:pStyle w:val="ListParagraph"/>
        <w:ind w:left="1080"/>
        <w:jc w:val="both"/>
        <w:rPr>
          <w:rFonts w:ascii="Times New Roman" w:hAnsi="Times New Roman" w:cs="Times New Roman"/>
          <w:b/>
        </w:rPr>
      </w:pPr>
    </w:p>
    <w:p w:rsidR="004E6D63" w:rsidRDefault="007C53FB" w:rsidP="00275C7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MySQL Workbench</w:t>
      </w:r>
    </w:p>
    <w:p w:rsidR="00391C36" w:rsidRDefault="00D31A4E" w:rsidP="00275C71">
      <w:pPr>
        <w:pStyle w:val="ListParagraph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="00E4100E">
        <w:rPr>
          <w:rFonts w:ascii="Times New Roman" w:hAnsi="Times New Roman" w:cs="Times New Roman"/>
        </w:rPr>
        <w:t>is an integrated tools environment that can be used for Database design and SQL development.</w:t>
      </w:r>
      <w:r w:rsidR="006E74E5">
        <w:rPr>
          <w:rFonts w:ascii="Times New Roman" w:hAnsi="Times New Roman" w:cs="Times New Roman"/>
        </w:rPr>
        <w:t xml:space="preserve"> </w:t>
      </w:r>
      <w:r w:rsidR="00275C71">
        <w:rPr>
          <w:rFonts w:ascii="Times New Roman" w:hAnsi="Times New Roman" w:cs="Times New Roman"/>
        </w:rPr>
        <w:t>AWS is used for this assignment to connect to the database.</w:t>
      </w:r>
    </w:p>
    <w:p w:rsidR="00391C36" w:rsidRPr="00BF4F8A" w:rsidRDefault="00391C36" w:rsidP="00275C71">
      <w:pPr>
        <w:pStyle w:val="ListParagraph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Version used: </w:t>
      </w:r>
      <w:r w:rsidR="00E4100E">
        <w:rPr>
          <w:rFonts w:ascii="Times New Roman" w:hAnsi="Times New Roman" w:cs="Times New Roman"/>
        </w:rPr>
        <w:t>v6.3.9</w:t>
      </w:r>
    </w:p>
    <w:p w:rsidR="00275C71" w:rsidRPr="00275C71" w:rsidRDefault="00275C71" w:rsidP="00275C71">
      <w:pPr>
        <w:rPr>
          <w:rFonts w:ascii="Arial Black" w:hAnsi="Arial Black"/>
        </w:rPr>
      </w:pPr>
    </w:p>
    <w:p w:rsidR="002E38C9" w:rsidRDefault="002E38C9" w:rsidP="00DB0126">
      <w:pPr>
        <w:pStyle w:val="ListParagraph"/>
        <w:numPr>
          <w:ilvl w:val="0"/>
          <w:numId w:val="2"/>
        </w:numPr>
        <w:rPr>
          <w:rFonts w:ascii="Arial Black" w:hAnsi="Arial Black" w:cs="Times New Roman"/>
        </w:rPr>
      </w:pPr>
      <w:r>
        <w:rPr>
          <w:rFonts w:ascii="Arial Black" w:hAnsi="Arial Black" w:cs="Times New Roman"/>
        </w:rPr>
        <w:t>Whitelisting vs Blacklisting</w:t>
      </w:r>
    </w:p>
    <w:p w:rsidR="00275C71" w:rsidRDefault="00275C71" w:rsidP="00275C7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validation can be defined as correctly testing the user input supplied by a program. The user input can be from various sources like an end user, command-line parameters, data from a database, environment variables or another program.</w:t>
      </w:r>
    </w:p>
    <w:p w:rsidR="00275C71" w:rsidRPr="00717C05" w:rsidRDefault="00275C71" w:rsidP="00F101B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717C05">
        <w:rPr>
          <w:rFonts w:ascii="Times New Roman" w:hAnsi="Times New Roman" w:cs="Times New Roman"/>
        </w:rPr>
        <w:t>Whitelisting is referred t</w:t>
      </w:r>
      <w:r w:rsidR="00717C05" w:rsidRPr="00717C05">
        <w:rPr>
          <w:rFonts w:ascii="Times New Roman" w:hAnsi="Times New Roman" w:cs="Times New Roman"/>
        </w:rPr>
        <w:t>o as accepting well-formed data whereas</w:t>
      </w:r>
      <w:r w:rsidR="00717C05">
        <w:rPr>
          <w:rFonts w:ascii="Times New Roman" w:hAnsi="Times New Roman" w:cs="Times New Roman"/>
        </w:rPr>
        <w:t xml:space="preserve"> b</w:t>
      </w:r>
      <w:r w:rsidRPr="00717C05">
        <w:rPr>
          <w:rFonts w:ascii="Times New Roman" w:hAnsi="Times New Roman" w:cs="Times New Roman"/>
        </w:rPr>
        <w:t>lacklisting is referred to as rejecting bad data.</w:t>
      </w:r>
    </w:p>
    <w:p w:rsidR="00275C71" w:rsidRDefault="00717C05" w:rsidP="00275C7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Whitelisting is preferably the best approach to input validation.</w:t>
      </w:r>
    </w:p>
    <w:p w:rsidR="00C46872" w:rsidRPr="00C46872" w:rsidRDefault="00C46872" w:rsidP="00C4687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not possible to test the input against all types of negative conditions. </w:t>
      </w:r>
      <w:r w:rsidR="00ED4B64">
        <w:rPr>
          <w:rFonts w:ascii="Times New Roman" w:hAnsi="Times New Roman" w:cs="Times New Roman"/>
        </w:rPr>
        <w:t xml:space="preserve">[1] </w:t>
      </w:r>
      <w:r>
        <w:rPr>
          <w:rFonts w:ascii="Times New Roman" w:hAnsi="Times New Roman" w:cs="Times New Roman"/>
        </w:rPr>
        <w:t>Data can be valid only for a few conditions. Hence it is always better to test it against those conditions to ensure maximum safety from attackers.</w:t>
      </w:r>
    </w:p>
    <w:p w:rsidR="00275C71" w:rsidRPr="00275C71" w:rsidRDefault="00275C71" w:rsidP="00275C71">
      <w:pPr>
        <w:ind w:left="360"/>
        <w:rPr>
          <w:rFonts w:ascii="Arial Black" w:hAnsi="Arial Black"/>
        </w:rPr>
      </w:pPr>
    </w:p>
    <w:p w:rsidR="00D22799" w:rsidRDefault="00D22799">
      <w:pPr>
        <w:rPr>
          <w:rFonts w:ascii="Arial Black" w:eastAsiaTheme="minorHAnsi" w:hAnsi="Arial Black"/>
          <w:sz w:val="22"/>
          <w:szCs w:val="22"/>
          <w:lang w:val="en-IN"/>
        </w:rPr>
      </w:pPr>
      <w:r>
        <w:rPr>
          <w:rFonts w:ascii="Arial Black" w:hAnsi="Arial Black"/>
        </w:rPr>
        <w:br w:type="page"/>
      </w:r>
    </w:p>
    <w:p w:rsidR="002E38C9" w:rsidRDefault="002E38C9" w:rsidP="00DB0126">
      <w:pPr>
        <w:pStyle w:val="ListParagraph"/>
        <w:numPr>
          <w:ilvl w:val="0"/>
          <w:numId w:val="2"/>
        </w:numPr>
        <w:rPr>
          <w:rFonts w:ascii="Arial Black" w:hAnsi="Arial Black" w:cs="Times New Roman"/>
        </w:rPr>
      </w:pPr>
      <w:r>
        <w:rPr>
          <w:rFonts w:ascii="Arial Black" w:hAnsi="Arial Black" w:cs="Times New Roman"/>
        </w:rPr>
        <w:lastRenderedPageBreak/>
        <w:t>Regular Expressions</w:t>
      </w:r>
    </w:p>
    <w:p w:rsidR="001C4CC3" w:rsidRDefault="00121F0D" w:rsidP="00691980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121F0D">
        <w:rPr>
          <w:rFonts w:ascii="Times New Roman" w:hAnsi="Times New Roman" w:cs="Times New Roman"/>
        </w:rPr>
        <w:t xml:space="preserve">Regular expressions make input validation </w:t>
      </w:r>
      <w:r>
        <w:rPr>
          <w:rFonts w:ascii="Times New Roman" w:hAnsi="Times New Roman" w:cs="Times New Roman"/>
        </w:rPr>
        <w:t xml:space="preserve">easy and secure. </w:t>
      </w:r>
      <w:r w:rsidR="00D22799">
        <w:rPr>
          <w:rFonts w:ascii="Times New Roman" w:hAnsi="Times New Roman" w:cs="Times New Roman"/>
        </w:rPr>
        <w:t xml:space="preserve">Whitelists are expressed as regular expressions. </w:t>
      </w:r>
    </w:p>
    <w:p w:rsidR="00D22799" w:rsidRDefault="00D22799" w:rsidP="00691980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Several patterns for the given list of acceptable conditions are written and tested against the input data sent to the program. If matched, then it is considered as a valid input; otherwise rejected.</w:t>
      </w:r>
      <w:r w:rsidR="0066108E">
        <w:rPr>
          <w:rFonts w:ascii="Times New Roman" w:hAnsi="Times New Roman" w:cs="Times New Roman"/>
        </w:rPr>
        <w:t xml:space="preserve"> [</w:t>
      </w:r>
      <w:r w:rsidR="00AC3820">
        <w:rPr>
          <w:rFonts w:ascii="Times New Roman" w:hAnsi="Times New Roman" w:cs="Times New Roman"/>
        </w:rPr>
        <w:t>2</w:t>
      </w:r>
      <w:r w:rsidR="0066108E">
        <w:rPr>
          <w:rFonts w:ascii="Times New Roman" w:hAnsi="Times New Roman" w:cs="Times New Roman"/>
        </w:rPr>
        <w:t>]</w:t>
      </w:r>
    </w:p>
    <w:p w:rsidR="00B94F03" w:rsidRDefault="00B94F03" w:rsidP="00691980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:rsidR="0023642C" w:rsidRDefault="00CE60E1" w:rsidP="00691980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BNF forms of the r</w:t>
      </w:r>
      <w:r w:rsidR="0023642C">
        <w:rPr>
          <w:rFonts w:ascii="Times New Roman" w:hAnsi="Times New Roman" w:cs="Times New Roman"/>
        </w:rPr>
        <w:t>egular expressions for the given input are listed as follows:</w:t>
      </w:r>
    </w:p>
    <w:p w:rsidR="00D91796" w:rsidRPr="00691980" w:rsidRDefault="00B94F03" w:rsidP="00C31075">
      <w:pPr>
        <w:pStyle w:val="ListParagraph"/>
        <w:spacing w:after="0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91980">
        <w:rPr>
          <w:rFonts w:ascii="Times New Roman" w:hAnsi="Times New Roman" w:cs="Times New Roman"/>
        </w:rPr>
        <w:t>&lt;Person</w:t>
      </w:r>
      <w:r w:rsidRPr="00691980">
        <w:rPr>
          <w:rFonts w:ascii="Times New Roman" w:hAnsi="Times New Roman" w:cs="Times New Roman"/>
        </w:rPr>
        <w:t xml:space="preserve">&gt;::=&lt;first-name&gt; </w:t>
      </w:r>
      <w:r w:rsidRPr="00691980">
        <w:rPr>
          <w:rFonts w:ascii="Times New Roman" w:hAnsi="Times New Roman" w:cs="Times New Roman"/>
          <w:u w:val="single"/>
        </w:rPr>
        <w:t>&lt;last-name&gt;</w:t>
      </w:r>
      <w:r w:rsidR="00D91796" w:rsidRPr="00691980">
        <w:rPr>
          <w:rFonts w:ascii="Times New Roman" w:hAnsi="Times New Roman" w:cs="Times New Roman"/>
        </w:rPr>
        <w:t xml:space="preserve"> </w:t>
      </w:r>
    </w:p>
    <w:p w:rsidR="00D91796" w:rsidRPr="00691980" w:rsidRDefault="00D91796" w:rsidP="00C31075">
      <w:pPr>
        <w:pStyle w:val="ListParagraph"/>
        <w:spacing w:after="0"/>
        <w:ind w:left="3600" w:firstLine="720"/>
        <w:jc w:val="both"/>
        <w:rPr>
          <w:rFonts w:ascii="Times New Roman" w:hAnsi="Times New Roman" w:cs="Times New Roman"/>
        </w:rPr>
      </w:pPr>
      <w:r w:rsidRPr="00691980">
        <w:rPr>
          <w:rFonts w:ascii="Times New Roman" w:hAnsi="Times New Roman" w:cs="Times New Roman"/>
        </w:rPr>
        <w:t xml:space="preserve">| </w:t>
      </w:r>
      <w:r w:rsidRPr="00691980">
        <w:rPr>
          <w:rFonts w:ascii="Times New Roman" w:hAnsi="Times New Roman" w:cs="Times New Roman"/>
        </w:rPr>
        <w:t xml:space="preserve">&lt;last-name&gt;, &lt;first-name&gt; </w:t>
      </w:r>
      <w:r w:rsidRPr="00691980">
        <w:rPr>
          <w:rFonts w:ascii="Times New Roman" w:hAnsi="Times New Roman" w:cs="Times New Roman"/>
          <w:u w:val="single"/>
        </w:rPr>
        <w:t>&lt;middle-name&gt;</w:t>
      </w:r>
    </w:p>
    <w:p w:rsidR="00DB6FD4" w:rsidRPr="00691980" w:rsidRDefault="00D91796" w:rsidP="00C31075">
      <w:pPr>
        <w:pStyle w:val="ListParagraph"/>
        <w:spacing w:after="0"/>
        <w:ind w:left="3600" w:firstLine="720"/>
        <w:jc w:val="both"/>
        <w:rPr>
          <w:rFonts w:ascii="Times New Roman" w:hAnsi="Times New Roman" w:cs="Times New Roman"/>
        </w:rPr>
      </w:pPr>
      <w:r w:rsidRPr="00691980">
        <w:rPr>
          <w:rFonts w:ascii="Times New Roman" w:hAnsi="Times New Roman" w:cs="Times New Roman"/>
        </w:rPr>
        <w:t xml:space="preserve">| </w:t>
      </w:r>
      <w:r w:rsidRPr="00691980">
        <w:rPr>
          <w:rFonts w:ascii="Times New Roman" w:hAnsi="Times New Roman" w:cs="Times New Roman"/>
        </w:rPr>
        <w:t>&lt;last-name&gt;, &lt;first-name&gt; &lt;middle-initial&gt;.</w:t>
      </w:r>
    </w:p>
    <w:p w:rsidR="00D91796" w:rsidRPr="00691980" w:rsidRDefault="00D91796" w:rsidP="00C31075">
      <w:pPr>
        <w:ind w:left="2160" w:firstLine="720"/>
        <w:jc w:val="both"/>
        <w:rPr>
          <w:sz w:val="22"/>
          <w:szCs w:val="22"/>
        </w:rPr>
      </w:pPr>
      <w:r w:rsidRPr="00691980">
        <w:rPr>
          <w:sz w:val="22"/>
          <w:szCs w:val="22"/>
        </w:rPr>
        <w:t>&lt;first-name&gt;::=&lt;name&gt;</w:t>
      </w:r>
    </w:p>
    <w:p w:rsidR="00D91796" w:rsidRPr="00691980" w:rsidRDefault="00D91796" w:rsidP="00691980">
      <w:pPr>
        <w:jc w:val="both"/>
        <w:rPr>
          <w:sz w:val="22"/>
          <w:szCs w:val="22"/>
        </w:rPr>
      </w:pP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  <w:t>&lt;middle-name&gt;::=&lt;middle-initial&gt;&lt;name&gt;</w:t>
      </w:r>
    </w:p>
    <w:p w:rsidR="00D91796" w:rsidRPr="00691980" w:rsidRDefault="00D91796" w:rsidP="00691980">
      <w:pPr>
        <w:jc w:val="both"/>
        <w:rPr>
          <w:sz w:val="22"/>
          <w:szCs w:val="22"/>
        </w:rPr>
      </w:pP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  <w:t>&lt;last-name</w:t>
      </w:r>
      <w:r w:rsidR="006728EB" w:rsidRPr="00691980">
        <w:rPr>
          <w:sz w:val="22"/>
          <w:szCs w:val="22"/>
        </w:rPr>
        <w:t>&gt;</w:t>
      </w:r>
      <w:r w:rsidR="00D95733" w:rsidRPr="00691980">
        <w:rPr>
          <w:sz w:val="22"/>
          <w:szCs w:val="22"/>
        </w:rPr>
        <w:t xml:space="preserve">::=&lt;name&gt; </w:t>
      </w:r>
      <w:r w:rsidR="006728EB" w:rsidRPr="00691980">
        <w:rPr>
          <w:sz w:val="22"/>
          <w:szCs w:val="22"/>
        </w:rPr>
        <w:t>| &lt;name&gt;&lt;symbol&gt; | &lt;symbol&gt; | &lt;alpha&gt;</w:t>
      </w:r>
    </w:p>
    <w:p w:rsidR="00D91796" w:rsidRPr="00691980" w:rsidRDefault="00D91796" w:rsidP="00691980">
      <w:pPr>
        <w:jc w:val="both"/>
        <w:rPr>
          <w:sz w:val="22"/>
          <w:szCs w:val="22"/>
        </w:rPr>
      </w:pP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  <w:t>&lt;name&gt;::=&lt;name&gt;&lt;alpha&gt; | &lt;alpha&gt;</w:t>
      </w:r>
    </w:p>
    <w:p w:rsidR="00D91796" w:rsidRPr="00691980" w:rsidRDefault="00D91796" w:rsidP="00691980">
      <w:pPr>
        <w:jc w:val="both"/>
        <w:rPr>
          <w:sz w:val="22"/>
          <w:szCs w:val="22"/>
        </w:rPr>
      </w:pP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  <w:t>&lt;symbol&gt;::=’ | - | .</w:t>
      </w:r>
    </w:p>
    <w:p w:rsidR="00D91796" w:rsidRPr="00691980" w:rsidRDefault="00D91796" w:rsidP="00691980">
      <w:pPr>
        <w:jc w:val="both"/>
        <w:rPr>
          <w:sz w:val="22"/>
          <w:szCs w:val="22"/>
        </w:rPr>
      </w:pP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</w:r>
      <w:r w:rsidRPr="00691980">
        <w:rPr>
          <w:sz w:val="22"/>
          <w:szCs w:val="22"/>
        </w:rPr>
        <w:tab/>
        <w:t>&lt;alpha&gt;::=A | B | C… Z | a | b…z</w:t>
      </w:r>
    </w:p>
    <w:p w:rsidR="00B94F03" w:rsidRPr="00691980" w:rsidRDefault="0023642C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691980">
        <w:rPr>
          <w:rFonts w:ascii="Times New Roman" w:hAnsi="Times New Roman" w:cs="Times New Roman"/>
        </w:rPr>
        <w:tab/>
      </w:r>
    </w:p>
    <w:p w:rsidR="00B94F03" w:rsidRPr="00691980" w:rsidRDefault="0023642C" w:rsidP="005D40FE">
      <w:pPr>
        <w:pStyle w:val="ListParagraph"/>
        <w:spacing w:after="0"/>
        <w:ind w:left="2160" w:firstLine="720"/>
        <w:jc w:val="both"/>
        <w:rPr>
          <w:rFonts w:ascii="Times New Roman" w:hAnsi="Times New Roman" w:cs="Times New Roman"/>
        </w:rPr>
      </w:pPr>
      <w:r w:rsidRPr="00691980">
        <w:rPr>
          <w:rFonts w:ascii="Times New Roman" w:hAnsi="Times New Roman" w:cs="Times New Roman"/>
        </w:rPr>
        <w:t>&lt;Telephone#&gt;::=&lt;Number&gt;</w:t>
      </w:r>
    </w:p>
    <w:p w:rsidR="005D40FE" w:rsidRDefault="0023642C" w:rsidP="005D40FE">
      <w:pPr>
        <w:ind w:left="2160" w:firstLine="720"/>
        <w:jc w:val="both"/>
      </w:pPr>
      <w:r w:rsidRPr="005D40FE">
        <w:rPr>
          <w:sz w:val="22"/>
          <w:szCs w:val="22"/>
        </w:rPr>
        <w:t>&lt;Number&gt;::=</w:t>
      </w:r>
      <w:r w:rsidR="005D40FE" w:rsidRPr="005D40FE">
        <w:t>&lt;Symbol&gt;</w:t>
      </w:r>
      <w:r w:rsidR="00B94F03" w:rsidRPr="005D40FE">
        <w:rPr>
          <w:sz w:val="22"/>
          <w:szCs w:val="22"/>
        </w:rPr>
        <w:t>&lt;</w:t>
      </w:r>
      <w:r w:rsidRPr="005D40FE">
        <w:rPr>
          <w:sz w:val="22"/>
          <w:szCs w:val="22"/>
        </w:rPr>
        <w:t>Number&gt;</w:t>
      </w:r>
      <w:r w:rsidR="005D40FE" w:rsidRPr="005D40FE">
        <w:t xml:space="preserve"> | &lt;Number&gt; &lt;Symbol&gt;</w:t>
      </w:r>
    </w:p>
    <w:p w:rsidR="00B94F03" w:rsidRDefault="005D40FE" w:rsidP="005D40FE">
      <w:pPr>
        <w:ind w:left="3600" w:firstLine="720"/>
        <w:jc w:val="both"/>
        <w:rPr>
          <w:sz w:val="22"/>
          <w:szCs w:val="22"/>
        </w:rPr>
      </w:pPr>
      <w:r w:rsidRPr="005D40FE">
        <w:t>| &lt;Number&gt;</w:t>
      </w:r>
      <w:r w:rsidR="0023642C" w:rsidRPr="005D40FE">
        <w:rPr>
          <w:sz w:val="22"/>
          <w:szCs w:val="22"/>
        </w:rPr>
        <w:t>&lt;Digit&gt;</w:t>
      </w:r>
      <w:r w:rsidR="00B94F03" w:rsidRPr="005D40FE">
        <w:rPr>
          <w:sz w:val="22"/>
          <w:szCs w:val="22"/>
        </w:rPr>
        <w:t xml:space="preserve"> | &lt;Digit&gt;</w:t>
      </w:r>
    </w:p>
    <w:p w:rsidR="00983961" w:rsidRPr="005D40FE" w:rsidRDefault="00983961" w:rsidP="00983961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&lt;Symbol&gt;::=+ | ( | - | ) | .</w:t>
      </w:r>
    </w:p>
    <w:p w:rsidR="0023642C" w:rsidRDefault="0023642C" w:rsidP="005D40FE">
      <w:pPr>
        <w:pStyle w:val="ListParagraph"/>
        <w:spacing w:after="0"/>
        <w:ind w:left="2160" w:firstLine="720"/>
        <w:jc w:val="both"/>
        <w:rPr>
          <w:rFonts w:ascii="Times New Roman" w:hAnsi="Times New Roman" w:cs="Times New Roman"/>
        </w:rPr>
      </w:pPr>
      <w:r w:rsidRPr="00691980">
        <w:rPr>
          <w:rFonts w:ascii="Times New Roman" w:hAnsi="Times New Roman" w:cs="Times New Roman"/>
        </w:rPr>
        <w:t>&lt;Digit&gt;::=0</w:t>
      </w:r>
      <w:r w:rsidR="00983961">
        <w:rPr>
          <w:rFonts w:ascii="Times New Roman" w:hAnsi="Times New Roman" w:cs="Times New Roman"/>
        </w:rPr>
        <w:t xml:space="preserve"> </w:t>
      </w:r>
      <w:r w:rsidRPr="00691980">
        <w:rPr>
          <w:rFonts w:ascii="Times New Roman" w:hAnsi="Times New Roman" w:cs="Times New Roman"/>
        </w:rPr>
        <w:t>|</w:t>
      </w:r>
      <w:r w:rsidR="00983961">
        <w:rPr>
          <w:rFonts w:ascii="Times New Roman" w:hAnsi="Times New Roman" w:cs="Times New Roman"/>
        </w:rPr>
        <w:t xml:space="preserve"> </w:t>
      </w:r>
      <w:r w:rsidRPr="00691980">
        <w:rPr>
          <w:rFonts w:ascii="Times New Roman" w:hAnsi="Times New Roman" w:cs="Times New Roman"/>
        </w:rPr>
        <w:t>1</w:t>
      </w:r>
      <w:r w:rsidR="00983961">
        <w:rPr>
          <w:rFonts w:ascii="Times New Roman" w:hAnsi="Times New Roman" w:cs="Times New Roman"/>
        </w:rPr>
        <w:t xml:space="preserve"> </w:t>
      </w:r>
      <w:r w:rsidRPr="00691980">
        <w:rPr>
          <w:rFonts w:ascii="Times New Roman" w:hAnsi="Times New Roman" w:cs="Times New Roman"/>
        </w:rPr>
        <w:t>|</w:t>
      </w:r>
      <w:r w:rsidR="00983961">
        <w:rPr>
          <w:rFonts w:ascii="Times New Roman" w:hAnsi="Times New Roman" w:cs="Times New Roman"/>
        </w:rPr>
        <w:t xml:space="preserve"> </w:t>
      </w:r>
      <w:r w:rsidRPr="00691980">
        <w:rPr>
          <w:rFonts w:ascii="Times New Roman" w:hAnsi="Times New Roman" w:cs="Times New Roman"/>
        </w:rPr>
        <w:t>2….9</w:t>
      </w:r>
    </w:p>
    <w:p w:rsidR="003C78A2" w:rsidRPr="00691980" w:rsidRDefault="003C78A2" w:rsidP="005D40FE">
      <w:pPr>
        <w:pStyle w:val="ListParagraph"/>
        <w:spacing w:after="0"/>
        <w:ind w:left="2160"/>
        <w:jc w:val="both"/>
        <w:rPr>
          <w:rFonts w:ascii="Times New Roman" w:hAnsi="Times New Roman" w:cs="Times New Roman"/>
        </w:rPr>
      </w:pPr>
    </w:p>
    <w:p w:rsidR="0023642C" w:rsidRDefault="003C78A2" w:rsidP="003C78A2">
      <w:pPr>
        <w:pStyle w:val="ListParagraph"/>
        <w:ind w:left="144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(underlined part indicates optional fields)</w:t>
      </w:r>
    </w:p>
    <w:p w:rsidR="00B14FC4" w:rsidRDefault="00B14FC4" w:rsidP="00691980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:rsidR="00D22799" w:rsidRDefault="00D22799" w:rsidP="00691980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given program, the following are some cases of valid input and the corresponding patterns of regular expressions.</w:t>
      </w:r>
    </w:p>
    <w:p w:rsidR="00A5615B" w:rsidRDefault="00A5615B" w:rsidP="00691980">
      <w:pPr>
        <w:pStyle w:val="ListParagraph"/>
        <w:ind w:left="1440"/>
        <w:jc w:val="both"/>
        <w:rPr>
          <w:rFonts w:ascii="Times New Roman" w:hAnsi="Times New Roman" w:cs="Times New Roman"/>
          <w:b/>
        </w:rPr>
      </w:pPr>
    </w:p>
    <w:p w:rsidR="00D22799" w:rsidRDefault="00D22799" w:rsidP="00691980">
      <w:pPr>
        <w:pStyle w:val="ListParagraph"/>
        <w:ind w:left="14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Valid Names</w:t>
      </w:r>
    </w:p>
    <w:p w:rsidR="00B31C87" w:rsidRDefault="00B31C8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Bruce </w:t>
      </w:r>
      <w:proofErr w:type="spellStart"/>
      <w:r>
        <w:rPr>
          <w:rFonts w:ascii="Times New Roman" w:hAnsi="Times New Roman" w:cs="Times New Roman"/>
        </w:rPr>
        <w:t>Schneier</w:t>
      </w:r>
      <w:proofErr w:type="spellEnd"/>
    </w:p>
    <w:p w:rsidR="00B31C87" w:rsidRDefault="00B31C87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Format: </w:t>
      </w:r>
      <w:r>
        <w:rPr>
          <w:rFonts w:ascii="Times New Roman" w:hAnsi="Times New Roman" w:cs="Times New Roman"/>
        </w:rPr>
        <w:tab/>
        <w:t>&lt;Person&gt;::=</w:t>
      </w:r>
      <w:r w:rsidR="001734B9">
        <w:rPr>
          <w:rFonts w:ascii="Times New Roman" w:hAnsi="Times New Roman" w:cs="Times New Roman"/>
        </w:rPr>
        <w:t>&lt;first-name&gt; &lt;last-name&gt;</w:t>
      </w:r>
    </w:p>
    <w:p w:rsidR="001734B9" w:rsidRDefault="00B31C87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 xml:space="preserve">: </w:t>
      </w:r>
    </w:p>
    <w:p w:rsidR="00B31C87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^</w:t>
      </w:r>
      <w:r w:rsidR="00B31C87" w:rsidRPr="00B31C87">
        <w:rPr>
          <w:rFonts w:ascii="Times New Roman" w:hAnsi="Times New Roman" w:cs="Times New Roman"/>
        </w:rPr>
        <w:t>[A-Z]{1}[a-z]{1,}</w:t>
      </w:r>
      <w:r>
        <w:rPr>
          <w:rFonts w:ascii="Times New Roman" w:hAnsi="Times New Roman" w:cs="Times New Roman"/>
        </w:rPr>
        <w:t>+\\s+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$</w:t>
      </w:r>
    </w:p>
    <w:p w:rsidR="00B31C87" w:rsidRDefault="00B31C8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Schneier</w:t>
      </w:r>
      <w:proofErr w:type="spellEnd"/>
      <w:r>
        <w:rPr>
          <w:rFonts w:ascii="Times New Roman" w:hAnsi="Times New Roman" w:cs="Times New Roman"/>
        </w:rPr>
        <w:t>, Bruce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Format: </w:t>
      </w:r>
      <w:r>
        <w:rPr>
          <w:rFonts w:ascii="Times New Roman" w:hAnsi="Times New Roman" w:cs="Times New Roman"/>
        </w:rPr>
        <w:tab/>
        <w:t>&lt;Person&gt;::=</w:t>
      </w:r>
      <w:r>
        <w:rPr>
          <w:rFonts w:ascii="Times New Roman" w:hAnsi="Times New Roman" w:cs="Times New Roman"/>
        </w:rPr>
        <w:t>&lt;last</w:t>
      </w:r>
      <w:r>
        <w:rPr>
          <w:rFonts w:ascii="Times New Roman" w:hAnsi="Times New Roman" w:cs="Times New Roman"/>
        </w:rPr>
        <w:t>-name&gt;</w:t>
      </w:r>
      <w:r>
        <w:rPr>
          <w:rFonts w:ascii="Times New Roman" w:hAnsi="Times New Roman" w:cs="Times New Roman"/>
        </w:rPr>
        <w:t>, &lt;first</w:t>
      </w:r>
      <w:r>
        <w:rPr>
          <w:rFonts w:ascii="Times New Roman" w:hAnsi="Times New Roman" w:cs="Times New Roman"/>
        </w:rPr>
        <w:t>-name&gt;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 xml:space="preserve">: </w:t>
      </w:r>
    </w:p>
    <w:p w:rsidR="001734B9" w:rsidRP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^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\\,+</w:t>
      </w:r>
      <w:r>
        <w:rPr>
          <w:rFonts w:ascii="Times New Roman" w:hAnsi="Times New Roman" w:cs="Times New Roman"/>
        </w:rPr>
        <w:t>\\s+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$</w:t>
      </w:r>
    </w:p>
    <w:p w:rsidR="00B31C87" w:rsidRDefault="00B31C8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Schneier</w:t>
      </w:r>
      <w:proofErr w:type="spellEnd"/>
      <w:r>
        <w:rPr>
          <w:rFonts w:ascii="Times New Roman" w:hAnsi="Times New Roman" w:cs="Times New Roman"/>
        </w:rPr>
        <w:t>, Bruce Wayne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Format: </w:t>
      </w:r>
      <w:r>
        <w:rPr>
          <w:rFonts w:ascii="Times New Roman" w:hAnsi="Times New Roman" w:cs="Times New Roman"/>
        </w:rPr>
        <w:tab/>
        <w:t>&lt;Person&gt;::=&lt;last-name&gt;, &lt;first-name&gt;</w:t>
      </w:r>
      <w:r>
        <w:rPr>
          <w:rFonts w:ascii="Times New Roman" w:hAnsi="Times New Roman" w:cs="Times New Roman"/>
        </w:rPr>
        <w:t xml:space="preserve"> &lt;middle-name&gt;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 xml:space="preserve">: 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^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+\\,+\\s+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+\\s+</w:t>
      </w:r>
      <w:r>
        <w:rPr>
          <w:rFonts w:ascii="Times New Roman" w:hAnsi="Times New Roman" w:cs="Times New Roman"/>
        </w:rPr>
        <w:t>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$</w:t>
      </w:r>
    </w:p>
    <w:p w:rsidR="00B31C87" w:rsidRDefault="00B31C8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B31C87">
        <w:rPr>
          <w:rFonts w:ascii="Times New Roman" w:hAnsi="Times New Roman" w:cs="Times New Roman"/>
        </w:rPr>
        <w:t>O’M</w:t>
      </w:r>
      <w:r>
        <w:rPr>
          <w:rFonts w:ascii="Times New Roman" w:hAnsi="Times New Roman" w:cs="Times New Roman"/>
        </w:rPr>
        <w:t>alley, John F.</w:t>
      </w:r>
    </w:p>
    <w:p w:rsidR="007B363C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Format: </w:t>
      </w:r>
      <w:r>
        <w:rPr>
          <w:rFonts w:ascii="Times New Roman" w:hAnsi="Times New Roman" w:cs="Times New Roman"/>
        </w:rPr>
        <w:tab/>
        <w:t>&lt;Person</w:t>
      </w:r>
      <w:r w:rsidR="007B363C">
        <w:rPr>
          <w:rFonts w:ascii="Times New Roman" w:hAnsi="Times New Roman" w:cs="Times New Roman"/>
        </w:rPr>
        <w:t>&gt;::=&lt;last-name&gt;, &lt;first-name&gt;</w:t>
      </w:r>
      <w:r w:rsidR="007B363C">
        <w:rPr>
          <w:rFonts w:ascii="Times New Roman" w:hAnsi="Times New Roman" w:cs="Times New Roman"/>
        </w:rPr>
        <w:t xml:space="preserve"> &lt;middle-initial</w:t>
      </w:r>
      <w:r w:rsidR="007B363C">
        <w:rPr>
          <w:rFonts w:ascii="Times New Roman" w:hAnsi="Times New Roman" w:cs="Times New Roman"/>
        </w:rPr>
        <w:t>&gt;</w:t>
      </w:r>
      <w:r w:rsidR="007B363C">
        <w:rPr>
          <w:rFonts w:ascii="Times New Roman" w:hAnsi="Times New Roman" w:cs="Times New Roman"/>
        </w:rPr>
        <w:t>.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 xml:space="preserve">: </w:t>
      </w:r>
    </w:p>
    <w:p w:rsidR="004B6B7D" w:rsidRDefault="004B6B7D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^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="00A82B0D">
        <w:rPr>
          <w:rFonts w:ascii="Times New Roman" w:hAnsi="Times New Roman" w:cs="Times New Roman"/>
        </w:rPr>
        <w:t>[a-z]{0</w:t>
      </w:r>
      <w:r w:rsidRPr="00B31C87">
        <w:rPr>
          <w:rFonts w:ascii="Times New Roman" w:hAnsi="Times New Roman" w:cs="Times New Roman"/>
        </w:rPr>
        <w:t>,}</w:t>
      </w:r>
      <w:r>
        <w:rPr>
          <w:rFonts w:ascii="Times New Roman" w:hAnsi="Times New Roman" w:cs="Times New Roman"/>
        </w:rPr>
        <w:t>+</w:t>
      </w:r>
      <w:r w:rsidR="00A82B0D">
        <w:rPr>
          <w:rFonts w:ascii="Times New Roman" w:hAnsi="Times New Roman" w:cs="Times New Roman"/>
        </w:rPr>
        <w:t>\\’</w:t>
      </w:r>
      <w:r w:rsidR="00A82B0D">
        <w:rPr>
          <w:rFonts w:ascii="Times New Roman" w:hAnsi="Times New Roman" w:cs="Times New Roman"/>
        </w:rPr>
        <w:t>+</w:t>
      </w:r>
      <w:r w:rsidR="00A82B0D" w:rsidRPr="00B31C87">
        <w:rPr>
          <w:rFonts w:ascii="Times New Roman" w:hAnsi="Times New Roman" w:cs="Times New Roman"/>
        </w:rPr>
        <w:t>[A-Z]</w:t>
      </w:r>
      <w:r w:rsidR="00A82B0D">
        <w:rPr>
          <w:rFonts w:ascii="Times New Roman" w:hAnsi="Times New Roman" w:cs="Times New Roman"/>
        </w:rPr>
        <w:t>{1}[a-z]{0</w:t>
      </w:r>
      <w:r w:rsidR="00A82B0D" w:rsidRPr="00B31C87">
        <w:rPr>
          <w:rFonts w:ascii="Times New Roman" w:hAnsi="Times New Roman" w:cs="Times New Roman"/>
        </w:rPr>
        <w:t>,}</w:t>
      </w:r>
      <w:r w:rsidR="00A82B0D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\\,+\\s+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+\\s++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>
        <w:rPr>
          <w:rFonts w:ascii="Times New Roman" w:hAnsi="Times New Roman" w:cs="Times New Roman"/>
        </w:rPr>
        <w:t>+\\.</w:t>
      </w:r>
      <w:r>
        <w:rPr>
          <w:rFonts w:ascii="Times New Roman" w:hAnsi="Times New Roman" w:cs="Times New Roman"/>
        </w:rPr>
        <w:t>$</w:t>
      </w:r>
    </w:p>
    <w:p w:rsidR="00A5615B" w:rsidRPr="004B6B7D" w:rsidRDefault="00A5615B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</w:p>
    <w:p w:rsidR="00B31C87" w:rsidRDefault="00B31C8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John O’Malley-Smith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Format: </w:t>
      </w:r>
      <w:r>
        <w:rPr>
          <w:rFonts w:ascii="Times New Roman" w:hAnsi="Times New Roman" w:cs="Times New Roman"/>
        </w:rPr>
        <w:tab/>
        <w:t>&lt;Person&gt;::=&lt;first-name&gt; &lt;last-name&gt;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 xml:space="preserve">: </w:t>
      </w:r>
    </w:p>
    <w:p w:rsidR="003A59AD" w:rsidRDefault="003A59AD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^</w:t>
      </w:r>
      <w:r w:rsidRPr="00B31C87">
        <w:rPr>
          <w:rFonts w:ascii="Times New Roman" w:hAnsi="Times New Roman" w:cs="Times New Roman"/>
        </w:rPr>
        <w:t>[A-Z]{1}[a-z]{1,}</w:t>
      </w:r>
      <w:r>
        <w:rPr>
          <w:rFonts w:ascii="Times New Roman" w:hAnsi="Times New Roman" w:cs="Times New Roman"/>
        </w:rPr>
        <w:t>+\\s+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>
        <w:rPr>
          <w:rFonts w:ascii="Times New Roman" w:hAnsi="Times New Roman" w:cs="Times New Roman"/>
        </w:rPr>
        <w:t>[a-z]{0</w:t>
      </w:r>
      <w:r w:rsidRPr="00B31C87">
        <w:rPr>
          <w:rFonts w:ascii="Times New Roman" w:hAnsi="Times New Roman" w:cs="Times New Roman"/>
        </w:rPr>
        <w:t>,}</w:t>
      </w:r>
      <w:r>
        <w:rPr>
          <w:rFonts w:ascii="Times New Roman" w:hAnsi="Times New Roman" w:cs="Times New Roman"/>
        </w:rPr>
        <w:t>+\\’+</w:t>
      </w:r>
      <w:r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{1}[a-z]{0</w:t>
      </w:r>
      <w:r w:rsidRPr="00B31C87">
        <w:rPr>
          <w:rFonts w:ascii="Times New Roman" w:hAnsi="Times New Roman" w:cs="Times New Roman"/>
        </w:rPr>
        <w:t>,}</w:t>
      </w:r>
      <w:r>
        <w:rPr>
          <w:rFonts w:ascii="Times New Roman" w:hAnsi="Times New Roman" w:cs="Times New Roman"/>
        </w:rPr>
        <w:t>+\\</w:t>
      </w:r>
      <w:r>
        <w:rPr>
          <w:rFonts w:ascii="Times New Roman" w:hAnsi="Times New Roman" w:cs="Times New Roman"/>
        </w:rPr>
        <w:t>-+</w:t>
      </w:r>
    </w:p>
    <w:p w:rsidR="003A59AD" w:rsidRPr="003A59AD" w:rsidRDefault="003A59AD" w:rsidP="00691980">
      <w:pPr>
        <w:pStyle w:val="ListParagraph"/>
        <w:ind w:left="648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 w:rsidRPr="00B31C87">
        <w:rPr>
          <w:rFonts w:ascii="Times New Roman" w:hAnsi="Times New Roman" w:cs="Times New Roman"/>
        </w:rPr>
        <w:t>A-Z]</w:t>
      </w:r>
      <w:r>
        <w:rPr>
          <w:rFonts w:ascii="Times New Roman" w:hAnsi="Times New Roman" w:cs="Times New Roman"/>
        </w:rPr>
        <w:t>{1}[a-z]{0</w:t>
      </w:r>
      <w:r w:rsidRPr="00B31C8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>$</w:t>
      </w:r>
    </w:p>
    <w:p w:rsidR="00D22799" w:rsidRDefault="00B31C8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B31C87">
        <w:rPr>
          <w:rFonts w:ascii="Times New Roman" w:hAnsi="Times New Roman" w:cs="Times New Roman"/>
        </w:rPr>
        <w:t>Cher</w:t>
      </w:r>
    </w:p>
    <w:p w:rsidR="001734B9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Format: </w:t>
      </w:r>
      <w:r>
        <w:rPr>
          <w:rFonts w:ascii="Times New Roman" w:hAnsi="Times New Roman" w:cs="Times New Roman"/>
        </w:rPr>
        <w:tab/>
        <w:t>&lt;Person&gt;::=&lt;first-name&gt;</w:t>
      </w:r>
    </w:p>
    <w:p w:rsidR="000D7DF7" w:rsidRDefault="001734B9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 xml:space="preserve">: </w:t>
      </w:r>
    </w:p>
    <w:p w:rsidR="001734B9" w:rsidRPr="00B31C87" w:rsidRDefault="00E13B6C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^</w:t>
      </w:r>
      <w:r w:rsidR="001734B9" w:rsidRPr="00B31C87">
        <w:rPr>
          <w:rFonts w:ascii="Times New Roman" w:hAnsi="Times New Roman" w:cs="Times New Roman"/>
        </w:rPr>
        <w:t>[A-Z]</w:t>
      </w:r>
      <w:r>
        <w:rPr>
          <w:rFonts w:ascii="Times New Roman" w:hAnsi="Times New Roman" w:cs="Times New Roman"/>
        </w:rPr>
        <w:t>{1}</w:t>
      </w:r>
      <w:r w:rsidR="001734B9" w:rsidRPr="00B31C87">
        <w:rPr>
          <w:rFonts w:ascii="Times New Roman" w:hAnsi="Times New Roman" w:cs="Times New Roman"/>
        </w:rPr>
        <w:t>[a-z]{1,}</w:t>
      </w:r>
      <w:r>
        <w:rPr>
          <w:rFonts w:ascii="Times New Roman" w:hAnsi="Times New Roman" w:cs="Times New Roman"/>
        </w:rPr>
        <w:t>$</w:t>
      </w:r>
    </w:p>
    <w:p w:rsidR="00B31C87" w:rsidRPr="00D22799" w:rsidRDefault="00B31C87" w:rsidP="00691980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:rsidR="00D22799" w:rsidRDefault="00D22799" w:rsidP="00691980">
      <w:pPr>
        <w:pStyle w:val="ListParagraph"/>
        <w:ind w:left="14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Valid Telephone numbers</w:t>
      </w:r>
    </w:p>
    <w:p w:rsidR="00105527" w:rsidRDefault="0010552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12345</w:t>
      </w:r>
    </w:p>
    <w:p w:rsidR="00EA26B1" w:rsidRDefault="00105527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="00EA26B1">
        <w:rPr>
          <w:rFonts w:ascii="Times New Roman" w:hAnsi="Times New Roman" w:cs="Times New Roman"/>
        </w:rPr>
        <w:t>:</w:t>
      </w:r>
    </w:p>
    <w:p w:rsidR="00105527" w:rsidRPr="00105527" w:rsidRDefault="00EB25E6" w:rsidP="00691980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B25E6">
        <w:rPr>
          <w:rFonts w:ascii="Times New Roman" w:hAnsi="Times New Roman" w:cs="Times New Roman"/>
        </w:rPr>
        <w:t>^[0-9]{5}$</w:t>
      </w:r>
    </w:p>
    <w:p w:rsidR="00105527" w:rsidRDefault="0010552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(703)111-2121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A24E3D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^\\+{0,1}+[0-9]{0,3}+\\({1}+[1-9]{1}+[0-9]{2}+\\){1}+[0-9]{3}</w:t>
      </w:r>
    </w:p>
    <w:p w:rsidR="00EA26B1" w:rsidRDefault="00EA26B1" w:rsidP="00A24E3D">
      <w:pPr>
        <w:pStyle w:val="ListParagraph"/>
        <w:ind w:left="6480" w:firstLine="72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+\\-{1}+[0-</w:t>
      </w:r>
      <w:r w:rsidR="00A24E3D">
        <w:rPr>
          <w:rFonts w:ascii="Times New Roman" w:hAnsi="Times New Roman" w:cs="Times New Roman"/>
        </w:rPr>
        <w:t>9</w:t>
      </w:r>
      <w:r w:rsidRPr="00EA26B1">
        <w:rPr>
          <w:rFonts w:ascii="Times New Roman" w:hAnsi="Times New Roman" w:cs="Times New Roman"/>
        </w:rPr>
        <w:t>]{4}$</w:t>
      </w:r>
    </w:p>
    <w:p w:rsidR="00105527" w:rsidRDefault="0010552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123-1234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^[0-9]{3}+\\-{1}+[0-9]{4}$"</w:t>
      </w:r>
    </w:p>
    <w:p w:rsidR="00105527" w:rsidRDefault="0010552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+1(703)111-2121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A24E3D" w:rsidRDefault="00EA26B1" w:rsidP="00A24E3D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^\\+{1}+[0-9]{1,3}+\\s+\\({1}+[0-9]{2}+\\){1}+\\s+[0-9]{3}+\\-{1}+[0-9]{4}$</w:t>
      </w:r>
    </w:p>
    <w:p w:rsidR="00105527" w:rsidRDefault="00105527" w:rsidP="00A24E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+32 (21) 212-2324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A24E3D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^\\+{0,1}+[0-9]{0,3}+\\({1}+[1-9]{1}+[0-9]{2}+\\){1}+[0-9]{3}</w:t>
      </w:r>
    </w:p>
    <w:p w:rsidR="00EA26B1" w:rsidRDefault="00EA26B1" w:rsidP="00A24E3D">
      <w:pPr>
        <w:pStyle w:val="ListParagraph"/>
        <w:ind w:left="6480" w:firstLine="72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+\\-{1}+[0-9]{4}$</w:t>
      </w:r>
    </w:p>
    <w:p w:rsidR="00105527" w:rsidRDefault="0010552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1(703)123-1234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A24E3D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^\\+{0,1}+[0-9]{0,3}+\\({1}+[1-9]{1}+[0-9]{2}+\\){1}+[0-9]{3}</w:t>
      </w:r>
    </w:p>
    <w:p w:rsidR="00EA26B1" w:rsidRDefault="00EA26B1" w:rsidP="00A24E3D">
      <w:pPr>
        <w:pStyle w:val="ListParagraph"/>
        <w:ind w:left="6480" w:firstLine="72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+\\-{1}+[0-9]{4}$</w:t>
      </w:r>
    </w:p>
    <w:p w:rsidR="00105527" w:rsidRDefault="0010552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011 701 111 1234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^[0-9]{3}+\\s+[0-9]{3}+\\s+[0-9]{3}+\\s+[0-9]{4}$</w:t>
      </w:r>
    </w:p>
    <w:p w:rsidR="00105527" w:rsidRDefault="0010552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12345.12345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^[0-9]{5}+\\.+[0-9]{5}$</w:t>
      </w:r>
    </w:p>
    <w:p w:rsidR="00D22799" w:rsidRDefault="00B31C87" w:rsidP="006919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B31C87">
        <w:rPr>
          <w:rFonts w:ascii="Times New Roman" w:hAnsi="Times New Roman" w:cs="Times New Roman"/>
        </w:rPr>
        <w:t>011 1 703 111 1234</w:t>
      </w:r>
    </w:p>
    <w:p w:rsidR="00EA26B1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Matching pattern</w:t>
      </w:r>
      <w:r w:rsidRPr="00B31C87">
        <w:rPr>
          <w:rFonts w:ascii="Times New Roman" w:hAnsi="Times New Roman" w:cs="Times New Roman"/>
        </w:rPr>
        <w:t>:</w:t>
      </w:r>
    </w:p>
    <w:p w:rsidR="00EA26B1" w:rsidRPr="00D22799" w:rsidRDefault="00EA26B1" w:rsidP="00EA26B1">
      <w:pPr>
        <w:pStyle w:val="ListParagraph"/>
        <w:ind w:left="2160"/>
        <w:jc w:val="both"/>
        <w:rPr>
          <w:rFonts w:ascii="Times New Roman" w:hAnsi="Times New Roman" w:cs="Times New Roman"/>
        </w:rPr>
      </w:pPr>
      <w:r w:rsidRPr="00EA26B1">
        <w:rPr>
          <w:rFonts w:ascii="Times New Roman" w:hAnsi="Times New Roman" w:cs="Times New Roman"/>
        </w:rPr>
        <w:t>^[0-9]{3}+\\s+[0-9]{1}+\\s+[0-9]{3}+\\s+[0-9]{3}+\\s+[0-9]{4}$</w:t>
      </w:r>
    </w:p>
    <w:p w:rsidR="00BB6684" w:rsidRPr="00BB6684" w:rsidRDefault="00BB6684" w:rsidP="00BB6684">
      <w:pPr>
        <w:ind w:left="360"/>
        <w:rPr>
          <w:rFonts w:ascii="Arial Black" w:hAnsi="Arial Black"/>
        </w:rPr>
      </w:pPr>
    </w:p>
    <w:p w:rsidR="00C31075" w:rsidRDefault="00C31075">
      <w:pPr>
        <w:rPr>
          <w:rFonts w:ascii="Arial Black" w:eastAsiaTheme="minorHAnsi" w:hAnsi="Arial Black"/>
          <w:sz w:val="22"/>
          <w:szCs w:val="22"/>
          <w:lang w:val="en-IN"/>
        </w:rPr>
      </w:pPr>
      <w:r>
        <w:rPr>
          <w:rFonts w:ascii="Arial Black" w:hAnsi="Arial Black"/>
        </w:rPr>
        <w:br w:type="page"/>
      </w:r>
    </w:p>
    <w:p w:rsidR="002E38C9" w:rsidRDefault="002E38C9" w:rsidP="00DB0126">
      <w:pPr>
        <w:pStyle w:val="ListParagraph"/>
        <w:numPr>
          <w:ilvl w:val="0"/>
          <w:numId w:val="2"/>
        </w:numPr>
        <w:rPr>
          <w:rFonts w:ascii="Arial Black" w:hAnsi="Arial Black" w:cs="Times New Roman"/>
        </w:rPr>
      </w:pPr>
      <w:r>
        <w:rPr>
          <w:rFonts w:ascii="Arial Black" w:hAnsi="Arial Black" w:cs="Times New Roman"/>
        </w:rPr>
        <w:lastRenderedPageBreak/>
        <w:t>Outputs</w:t>
      </w:r>
    </w:p>
    <w:p w:rsidR="002E5107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is executed on the command-line as follows:</w:t>
      </w: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&lt;executable-name&gt; &lt;mode&gt; &lt;arguments&gt;</w:t>
      </w: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&lt;mode&gt; can be ADD or DEL or LIST.</w:t>
      </w: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is followed by both person name and telephone number. It is used to insert the person’s name and telephone number into the database.</w:t>
      </w: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 is followed by either the person name or the telephone number. It is used to delete the person’s record in the database.</w:t>
      </w: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retrieves the information in the database.</w:t>
      </w: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</w:p>
    <w:p w:rsidR="00C05A7C" w:rsidRDefault="00C05A7C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&lt;arguments&gt; can be either the person’s name or telephone number.</w:t>
      </w:r>
    </w:p>
    <w:p w:rsidR="00C05A7C" w:rsidRDefault="00A60609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8F645E" w:rsidRDefault="008F645E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screenshots of the ADD mode for various inputs.</w:t>
      </w:r>
    </w:p>
    <w:p w:rsidR="00D17757" w:rsidRDefault="00D17757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475018" cy="410209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d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44" cy="41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57" w:rsidRDefault="00D17757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184072" cy="3907172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16" cy="39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57" w:rsidRDefault="00D17757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114800" cy="387705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57" w:rsidRDefault="00F163B8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306824" cy="3630168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57" w:rsidRDefault="00D17757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453128" cy="3831336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d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09" w:rsidRDefault="00D17757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123944" cy="39136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3B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61104" cy="36576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306824" cy="37764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d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06824" cy="38496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0</wp:posOffset>
            </wp:positionV>
            <wp:extent cx="3876675" cy="3684905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_internation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63B8">
        <w:rPr>
          <w:rFonts w:ascii="Times New Roman" w:hAnsi="Times New Roman" w:cs="Times New Roman"/>
        </w:rPr>
        <w:t xml:space="preserve"> </w:t>
      </w: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telephone number has been tested against an international number.</w:t>
      </w: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F163B8">
      <w:pPr>
        <w:jc w:val="both"/>
        <w:rPr>
          <w:rFonts w:eastAsiaTheme="minorHAnsi"/>
          <w:sz w:val="22"/>
          <w:szCs w:val="22"/>
          <w:lang w:val="en-IN"/>
        </w:rPr>
      </w:pPr>
    </w:p>
    <w:p w:rsidR="00F163B8" w:rsidRDefault="00F163B8" w:rsidP="00F163B8">
      <w:pPr>
        <w:jc w:val="both"/>
        <w:rPr>
          <w:rFonts w:eastAsiaTheme="minorHAnsi"/>
          <w:sz w:val="22"/>
          <w:szCs w:val="22"/>
          <w:lang w:val="en-IN"/>
        </w:rPr>
      </w:pPr>
    </w:p>
    <w:p w:rsidR="00F163B8" w:rsidRPr="00F163B8" w:rsidRDefault="00F163B8" w:rsidP="00F163B8">
      <w:pPr>
        <w:jc w:val="both"/>
      </w:pPr>
      <w:r w:rsidRPr="00F163B8">
        <w:rPr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440690</wp:posOffset>
            </wp:positionV>
            <wp:extent cx="4224528" cy="3758184"/>
            <wp:effectExtent l="0" t="0" r="508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d3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Pr="00F163B8" w:rsidRDefault="00F163B8" w:rsidP="00F163B8">
      <w:pPr>
        <w:pStyle w:val="ListParagraph"/>
        <w:jc w:val="both"/>
        <w:rPr>
          <w:rFonts w:ascii="Times New Roman" w:hAnsi="Times New Roman" w:cs="Times New Roman"/>
        </w:rPr>
      </w:pPr>
      <w:r w:rsidRPr="00F163B8">
        <w:rPr>
          <w:rFonts w:ascii="Times New Roman" w:hAnsi="Times New Roman" w:cs="Times New Roman"/>
        </w:rPr>
        <w:t>A case for invalid data</w:t>
      </w:r>
      <w:r w:rsidRPr="00F163B8">
        <w:rPr>
          <w:rFonts w:ascii="Times New Roman" w:hAnsi="Times New Roman" w:cs="Times New Roman"/>
        </w:rPr>
        <w:t xml:space="preserve"> </w:t>
      </w: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163B8" w:rsidRDefault="00F163B8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F230E9" w:rsidRDefault="00F230E9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8F645E" w:rsidRDefault="008F645E" w:rsidP="008F645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</w:t>
      </w:r>
      <w:r>
        <w:rPr>
          <w:rFonts w:ascii="Times New Roman" w:hAnsi="Times New Roman" w:cs="Times New Roman"/>
        </w:rPr>
        <w:t>are screenshots of the DEL</w:t>
      </w:r>
      <w:r>
        <w:rPr>
          <w:rFonts w:ascii="Times New Roman" w:hAnsi="Times New Roman" w:cs="Times New Roman"/>
        </w:rPr>
        <w:t xml:space="preserve"> mode for various inputs.</w:t>
      </w: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61104" cy="3502152"/>
            <wp:effectExtent l="0" t="0" r="635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06824" cy="3611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l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B8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169664" cy="358444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l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458355</wp:posOffset>
            </wp:positionH>
            <wp:positionV relativeFrom="paragraph">
              <wp:posOffset>577</wp:posOffset>
            </wp:positionV>
            <wp:extent cx="4169664" cy="3685032"/>
            <wp:effectExtent l="0" t="0" r="254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l1_f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</w:p>
    <w:p w:rsidR="00A60609" w:rsidRPr="00A20057" w:rsidRDefault="00A20057" w:rsidP="00A2005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A20057">
        <w:rPr>
          <w:rFonts w:ascii="Times New Roman" w:hAnsi="Times New Roman" w:cs="Times New Roman"/>
        </w:rPr>
        <w:t xml:space="preserve"> case for invalid data</w:t>
      </w: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</w:p>
    <w:p w:rsidR="008F645E" w:rsidRDefault="008F645E" w:rsidP="008F645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</w:t>
      </w:r>
      <w:r w:rsidR="00F230E9">
        <w:rPr>
          <w:rFonts w:ascii="Times New Roman" w:hAnsi="Times New Roman" w:cs="Times New Roman"/>
        </w:rPr>
        <w:t>is a screenshot</w:t>
      </w:r>
      <w:r>
        <w:rPr>
          <w:rFonts w:ascii="Times New Roman" w:hAnsi="Times New Roman" w:cs="Times New Roman"/>
        </w:rPr>
        <w:t xml:space="preserve"> of the LIST</w:t>
      </w:r>
      <w:r>
        <w:rPr>
          <w:rFonts w:ascii="Times New Roman" w:hAnsi="Times New Roman" w:cs="Times New Roman"/>
        </w:rPr>
        <w:t xml:space="preserve"> mode.</w:t>
      </w:r>
    </w:p>
    <w:p w:rsidR="00A20057" w:rsidRDefault="00A20057" w:rsidP="008F645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17720" cy="43525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i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5E" w:rsidRDefault="008F645E" w:rsidP="00AF7243">
      <w:pPr>
        <w:pStyle w:val="ListParagraph"/>
        <w:jc w:val="both"/>
        <w:rPr>
          <w:rFonts w:ascii="Times New Roman" w:hAnsi="Times New Roman" w:cs="Times New Roman"/>
        </w:rPr>
      </w:pPr>
    </w:p>
    <w:p w:rsidR="00A60609" w:rsidRDefault="001A4865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separate program has been written to test if the data is VALID or not without using the modes. It gives the following output.</w:t>
      </w:r>
    </w:p>
    <w:p w:rsidR="001A4865" w:rsidRPr="00AF7243" w:rsidRDefault="001A4865" w:rsidP="00AF724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706090" cy="309385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stfil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50" cy="30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07" w:rsidRPr="002E5107" w:rsidRDefault="002E5107" w:rsidP="002E5107">
      <w:pPr>
        <w:ind w:left="360"/>
        <w:rPr>
          <w:rFonts w:ascii="Arial Black" w:hAnsi="Arial Black"/>
        </w:rPr>
      </w:pPr>
    </w:p>
    <w:p w:rsidR="00AF7243" w:rsidRDefault="004E6D63" w:rsidP="00AF7243">
      <w:pPr>
        <w:pStyle w:val="ListParagraph"/>
        <w:numPr>
          <w:ilvl w:val="0"/>
          <w:numId w:val="2"/>
        </w:numPr>
        <w:rPr>
          <w:rFonts w:ascii="Arial Black" w:hAnsi="Arial Black" w:cs="Times New Roman"/>
        </w:rPr>
      </w:pPr>
      <w:r w:rsidRPr="00391C36">
        <w:rPr>
          <w:rFonts w:ascii="Arial Black" w:hAnsi="Arial Black" w:cs="Times New Roman"/>
        </w:rPr>
        <w:t>References</w:t>
      </w:r>
    </w:p>
    <w:p w:rsidR="001431DB" w:rsidRDefault="00ED4B64" w:rsidP="00ED4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29" w:history="1">
        <w:r w:rsidRPr="00C8709F">
          <w:rPr>
            <w:rStyle w:val="Hyperlink"/>
            <w:rFonts w:ascii="Times New Roman" w:hAnsi="Times New Roman" w:cs="Times New Roman"/>
          </w:rPr>
          <w:t>http://www.testingsecurity.com/whitelists_vs_blacklists</w:t>
        </w:r>
      </w:hyperlink>
    </w:p>
    <w:p w:rsidR="00ED4B64" w:rsidRDefault="0066108E" w:rsidP="006610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hyperlink r:id="rId30" w:history="1">
        <w:r w:rsidRPr="00C8709F">
          <w:rPr>
            <w:rStyle w:val="Hyperlink"/>
            <w:rFonts w:ascii="Times New Roman" w:hAnsi="Times New Roman" w:cs="Times New Roman"/>
          </w:rPr>
          <w:t>https://www.dwheeler.com/secure-programs/Secure-Programs-HOWTO/validation-tools-regex.html</w:t>
        </w:r>
      </w:hyperlink>
    </w:p>
    <w:p w:rsidR="0066108E" w:rsidRPr="0066108E" w:rsidRDefault="0066108E" w:rsidP="0066108E"/>
    <w:p w:rsidR="00E249AC" w:rsidRPr="00E249AC" w:rsidRDefault="00E249AC" w:rsidP="00E249AC">
      <w:pPr>
        <w:pStyle w:val="ListParagraph"/>
        <w:rPr>
          <w:rFonts w:ascii="Times New Roman" w:hAnsi="Times New Roman" w:cs="Times New Roman"/>
        </w:rPr>
      </w:pPr>
    </w:p>
    <w:sectPr w:rsidR="00E249AC" w:rsidRPr="00E249AC">
      <w:headerReference w:type="default" r:id="rId31"/>
      <w:footerReference w:type="default" r:id="rId32"/>
      <w:pgSz w:w="12240" w:h="15840"/>
      <w:pgMar w:top="1040" w:right="1320" w:bottom="280" w:left="1340" w:header="848" w:footer="10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E22" w:rsidRDefault="00CB0E22">
      <w:r>
        <w:separator/>
      </w:r>
    </w:p>
  </w:endnote>
  <w:endnote w:type="continuationSeparator" w:id="0">
    <w:p w:rsidR="00CB0E22" w:rsidRDefault="00CB0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1DB" w:rsidRDefault="004E6D63">
    <w:pPr>
      <w:spacing w:line="160" w:lineRule="exact"/>
      <w:rPr>
        <w:sz w:val="17"/>
        <w:szCs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9234805</wp:posOffset>
              </wp:positionV>
              <wp:extent cx="666750" cy="151765"/>
              <wp:effectExtent l="0" t="0" r="3175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31DB" w:rsidRDefault="004E7C18">
                          <w:pPr>
                            <w:spacing w:line="220" w:lineRule="exact"/>
                            <w:ind w:left="20" w:right="-30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0"/>
                            </w:rPr>
                            <w:t>1001161287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27.15pt;width:52.5pt;height:11.9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" filled="f" stroked="f">
              <v:textbox inset="0,0,0,0">
                <w:txbxContent>
                  <w:p w:rsidR="001431DB" w:rsidRDefault="004E7C18">
                    <w:pPr>
                      <w:spacing w:line="220" w:lineRule="exact"/>
                      <w:ind w:left="20" w:right="-30"/>
                      <w:rPr>
                        <w:rFonts w:ascii="Arial" w:eastAsia="Arial" w:hAnsi="Arial" w:cs="Arial"/>
                      </w:rPr>
                    </w:pPr>
                    <w:r>
                      <w:rPr>
                        <w:rFonts w:ascii="Arial" w:eastAsia="Arial" w:hAnsi="Arial" w:cs="Arial"/>
                        <w:w w:val="90"/>
                      </w:rPr>
                      <w:t>1001161287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6706235</wp:posOffset>
              </wp:positionH>
              <wp:positionV relativeFrom="page">
                <wp:posOffset>9234805</wp:posOffset>
              </wp:positionV>
              <wp:extent cx="179070" cy="151765"/>
              <wp:effectExtent l="635" t="0" r="127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31DB" w:rsidRDefault="004E7C18">
                          <w:pPr>
                            <w:spacing w:line="220" w:lineRule="exact"/>
                            <w:ind w:left="40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0E81">
                            <w:rPr>
                              <w:rFonts w:ascii="Arial" w:eastAsia="Arial" w:hAnsi="Arial" w:cs="Arial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528.05pt;margin-top:727.15pt;width:14.1pt;height:1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" filled="f" stroked="f">
              <v:textbox inset="0,0,0,0">
                <w:txbxContent>
                  <w:p w:rsidR="001431DB" w:rsidRDefault="004E7C18">
                    <w:pPr>
                      <w:spacing w:line="220" w:lineRule="exact"/>
                      <w:ind w:left="40"/>
                      <w:rPr>
                        <w:rFonts w:ascii="Arial" w:eastAsia="Arial" w:hAnsi="Arial" w:cs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E0E81">
                      <w:rPr>
                        <w:rFonts w:ascii="Arial" w:eastAsia="Arial" w:hAnsi="Arial" w:cs="Arial"/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E22" w:rsidRDefault="00CB0E22">
      <w:r>
        <w:separator/>
      </w:r>
    </w:p>
  </w:footnote>
  <w:footnote w:type="continuationSeparator" w:id="0">
    <w:p w:rsidR="00CB0E22" w:rsidRDefault="00CB0E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1DB" w:rsidRDefault="00020031" w:rsidP="00BF4F8A">
    <w:pPr>
      <w:tabs>
        <w:tab w:val="right" w:pos="9580"/>
      </w:tabs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3D348ACD" wp14:editId="23BDAED8">
              <wp:simplePos x="0" y="0"/>
              <wp:positionH relativeFrom="page">
                <wp:posOffset>835025</wp:posOffset>
              </wp:positionH>
              <wp:positionV relativeFrom="page">
                <wp:posOffset>526415</wp:posOffset>
              </wp:positionV>
              <wp:extent cx="812165" cy="151765"/>
              <wp:effectExtent l="0" t="0" r="6985" b="63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216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31DB" w:rsidRDefault="004E7C18">
                          <w:pPr>
                            <w:spacing w:line="220" w:lineRule="exact"/>
                            <w:ind w:left="20" w:right="-30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71"/>
                            </w:rPr>
                            <w:t>CSE</w:t>
                          </w:r>
                          <w:r>
                            <w:rPr>
                              <w:rFonts w:ascii="Arial" w:eastAsia="Arial" w:hAnsi="Arial" w:cs="Arial"/>
                              <w:spacing w:val="6"/>
                              <w:w w:val="71"/>
                            </w:rPr>
                            <w:t xml:space="preserve"> </w:t>
                          </w:r>
                          <w:r w:rsidR="00BF4F8A">
                            <w:rPr>
                              <w:rFonts w:ascii="Arial" w:eastAsia="Arial" w:hAnsi="Arial" w:cs="Arial"/>
                              <w:w w:val="90"/>
                            </w:rPr>
                            <w:t>53</w:t>
                          </w:r>
                          <w:r w:rsidR="00020031">
                            <w:rPr>
                              <w:rFonts w:ascii="Arial" w:eastAsia="Arial" w:hAnsi="Arial" w:cs="Arial"/>
                              <w:w w:val="90"/>
                            </w:rPr>
                            <w:t>82 - 001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348AC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5.75pt;margin-top:41.45pt;width:63.95pt;height:11.9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juPqgIAAKg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" filled="f" stroked="f">
              <v:textbox inset="0,0,0,0">
                <w:txbxContent>
                  <w:p w:rsidR="001431DB" w:rsidRDefault="004E7C18">
                    <w:pPr>
                      <w:spacing w:line="220" w:lineRule="exact"/>
                      <w:ind w:left="20" w:right="-30"/>
                      <w:rPr>
                        <w:rFonts w:ascii="Arial" w:eastAsia="Arial" w:hAnsi="Arial" w:cs="Arial"/>
                      </w:rPr>
                    </w:pPr>
                    <w:r>
                      <w:rPr>
                        <w:rFonts w:ascii="Arial" w:eastAsia="Arial" w:hAnsi="Arial" w:cs="Arial"/>
                        <w:w w:val="71"/>
                      </w:rPr>
                      <w:t>CSE</w:t>
                    </w:r>
                    <w:r>
                      <w:rPr>
                        <w:rFonts w:ascii="Arial" w:eastAsia="Arial" w:hAnsi="Arial" w:cs="Arial"/>
                        <w:spacing w:val="6"/>
                        <w:w w:val="71"/>
                      </w:rPr>
                      <w:t xml:space="preserve"> </w:t>
                    </w:r>
                    <w:r w:rsidR="00BF4F8A">
                      <w:rPr>
                        <w:rFonts w:ascii="Arial" w:eastAsia="Arial" w:hAnsi="Arial" w:cs="Arial"/>
                        <w:w w:val="90"/>
                      </w:rPr>
                      <w:t>53</w:t>
                    </w:r>
                    <w:r w:rsidR="00020031">
                      <w:rPr>
                        <w:rFonts w:ascii="Arial" w:eastAsia="Arial" w:hAnsi="Arial" w:cs="Arial"/>
                        <w:w w:val="90"/>
                      </w:rPr>
                      <w:t>82 - 001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F4F8A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F6AD0E5" wp14:editId="2FDC9B0A">
              <wp:simplePos x="0" y="0"/>
              <wp:positionH relativeFrom="page">
                <wp:posOffset>4238625</wp:posOffset>
              </wp:positionH>
              <wp:positionV relativeFrom="page">
                <wp:posOffset>523875</wp:posOffset>
              </wp:positionV>
              <wp:extent cx="3333750" cy="151765"/>
              <wp:effectExtent l="0" t="0" r="0" b="63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91980" w:rsidRPr="00691980" w:rsidRDefault="00691980" w:rsidP="00691980">
                          <w:pPr>
                            <w:ind w:right="101"/>
                            <w:contextualSpacing/>
                            <w:jc w:val="right"/>
                            <w:rPr>
                              <w:rFonts w:ascii="Arial" w:eastAsia="Arial" w:hAnsi="Arial" w:cs="Arial"/>
                              <w:w w:val="72"/>
                              <w:position w:val="-1"/>
                            </w:rPr>
                          </w:pPr>
                          <w:r w:rsidRPr="00691980">
                            <w:rPr>
                              <w:rFonts w:ascii="Arial" w:eastAsia="Arial" w:hAnsi="Arial" w:cs="Arial"/>
                              <w:w w:val="72"/>
                              <w:position w:val="-1"/>
                            </w:rPr>
                            <w:t>Report on Input Validation for a Telephone Directory</w:t>
                          </w:r>
                        </w:p>
                        <w:p w:rsidR="001431DB" w:rsidRPr="00691980" w:rsidRDefault="001431DB" w:rsidP="00691980">
                          <w:pPr>
                            <w:spacing w:line="220" w:lineRule="exact"/>
                            <w:ind w:left="20" w:right="-30"/>
                            <w:jc w:val="right"/>
                            <w:rPr>
                              <w:rFonts w:ascii="Arial" w:eastAsia="Arial" w:hAnsi="Arial" w:cs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AD0E5" id="Text Box 3" o:spid="_x0000_s1027" type="#_x0000_t202" style="position:absolute;margin-left:333.75pt;margin-top:41.25pt;width:262.5pt;height:11.9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" filled="f" stroked="f">
              <v:textbox inset="0,0,0,0">
                <w:txbxContent>
                  <w:p w:rsidR="00691980" w:rsidRPr="00691980" w:rsidRDefault="00691980" w:rsidP="00691980">
                    <w:pPr>
                      <w:ind w:right="101"/>
                      <w:contextualSpacing/>
                      <w:jc w:val="right"/>
                      <w:rPr>
                        <w:rFonts w:ascii="Arial" w:eastAsia="Arial" w:hAnsi="Arial" w:cs="Arial"/>
                        <w:w w:val="72"/>
                        <w:position w:val="-1"/>
                      </w:rPr>
                    </w:pPr>
                    <w:r w:rsidRPr="00691980">
                      <w:rPr>
                        <w:rFonts w:ascii="Arial" w:eastAsia="Arial" w:hAnsi="Arial" w:cs="Arial"/>
                        <w:w w:val="72"/>
                        <w:position w:val="-1"/>
                      </w:rPr>
                      <w:t>Report on Input Validation for a Telephone Directory</w:t>
                    </w:r>
                  </w:p>
                  <w:p w:rsidR="001431DB" w:rsidRPr="00691980" w:rsidRDefault="001431DB" w:rsidP="00691980">
                    <w:pPr>
                      <w:spacing w:line="220" w:lineRule="exact"/>
                      <w:ind w:left="20" w:right="-30"/>
                      <w:jc w:val="right"/>
                      <w:rPr>
                        <w:rFonts w:ascii="Arial" w:eastAsia="Arial" w:hAnsi="Arial" w:cs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1793A"/>
    <w:multiLevelType w:val="hybridMultilevel"/>
    <w:tmpl w:val="767CDD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B5117"/>
    <w:multiLevelType w:val="hybridMultilevel"/>
    <w:tmpl w:val="D2E0691C"/>
    <w:lvl w:ilvl="0" w:tplc="AAAE4ED6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2E61B2"/>
    <w:multiLevelType w:val="hybridMultilevel"/>
    <w:tmpl w:val="5B0AF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85A7F"/>
    <w:multiLevelType w:val="hybridMultilevel"/>
    <w:tmpl w:val="91F6148E"/>
    <w:lvl w:ilvl="0" w:tplc="E8547CA4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A149AF"/>
    <w:multiLevelType w:val="hybridMultilevel"/>
    <w:tmpl w:val="E11C8B52"/>
    <w:lvl w:ilvl="0" w:tplc="708E9274">
      <w:start w:val="1"/>
      <w:numFmt w:val="decimal"/>
      <w:lvlText w:val="[%1]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5D1D3A"/>
    <w:multiLevelType w:val="hybridMultilevel"/>
    <w:tmpl w:val="876E11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D377088"/>
    <w:multiLevelType w:val="multilevel"/>
    <w:tmpl w:val="C3DECF3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9084E9D"/>
    <w:multiLevelType w:val="hybridMultilevel"/>
    <w:tmpl w:val="039009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9D4DFF"/>
    <w:multiLevelType w:val="hybridMultilevel"/>
    <w:tmpl w:val="E8E2BD4A"/>
    <w:lvl w:ilvl="0" w:tplc="708E9274">
      <w:start w:val="1"/>
      <w:numFmt w:val="decimal"/>
      <w:lvlText w:val="[%1]"/>
      <w:lvlJc w:val="righ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E37D70"/>
    <w:multiLevelType w:val="hybridMultilevel"/>
    <w:tmpl w:val="3E10701E"/>
    <w:lvl w:ilvl="0" w:tplc="D15A17D8">
      <w:start w:val="1"/>
      <w:numFmt w:val="lowerLetter"/>
      <w:lvlText w:val="%1."/>
      <w:lvlJc w:val="lef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0"/>
  </w:num>
  <w:num w:numId="8">
    <w:abstractNumId w:val="7"/>
  </w:num>
  <w:num w:numId="9">
    <w:abstractNumId w:val="5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1DB"/>
    <w:rsid w:val="00020031"/>
    <w:rsid w:val="00032F76"/>
    <w:rsid w:val="000D7DF7"/>
    <w:rsid w:val="00105527"/>
    <w:rsid w:val="00120044"/>
    <w:rsid w:val="00121F0D"/>
    <w:rsid w:val="001431DB"/>
    <w:rsid w:val="00146623"/>
    <w:rsid w:val="001734B9"/>
    <w:rsid w:val="001A4865"/>
    <w:rsid w:val="001B56BD"/>
    <w:rsid w:val="001C4CC3"/>
    <w:rsid w:val="001D7939"/>
    <w:rsid w:val="001E4DA6"/>
    <w:rsid w:val="0023642C"/>
    <w:rsid w:val="00250B09"/>
    <w:rsid w:val="00275C71"/>
    <w:rsid w:val="002C571F"/>
    <w:rsid w:val="002E38C9"/>
    <w:rsid w:val="002E3A38"/>
    <w:rsid w:val="002E5107"/>
    <w:rsid w:val="003116CC"/>
    <w:rsid w:val="00391C36"/>
    <w:rsid w:val="003A3143"/>
    <w:rsid w:val="003A59AD"/>
    <w:rsid w:val="003C78A2"/>
    <w:rsid w:val="00465BD6"/>
    <w:rsid w:val="004735C9"/>
    <w:rsid w:val="004B6B7D"/>
    <w:rsid w:val="004E4086"/>
    <w:rsid w:val="004E6D63"/>
    <w:rsid w:val="004E7C18"/>
    <w:rsid w:val="00502D76"/>
    <w:rsid w:val="00574327"/>
    <w:rsid w:val="00590464"/>
    <w:rsid w:val="005C3110"/>
    <w:rsid w:val="005D40FE"/>
    <w:rsid w:val="0062159E"/>
    <w:rsid w:val="0066108E"/>
    <w:rsid w:val="006706C0"/>
    <w:rsid w:val="006728EB"/>
    <w:rsid w:val="00691980"/>
    <w:rsid w:val="006C7B3F"/>
    <w:rsid w:val="006E10BA"/>
    <w:rsid w:val="006E74E5"/>
    <w:rsid w:val="006F7780"/>
    <w:rsid w:val="00706FA4"/>
    <w:rsid w:val="00714B73"/>
    <w:rsid w:val="00717C05"/>
    <w:rsid w:val="00720832"/>
    <w:rsid w:val="00722306"/>
    <w:rsid w:val="0079060B"/>
    <w:rsid w:val="007B2A84"/>
    <w:rsid w:val="007B363C"/>
    <w:rsid w:val="007C1BDF"/>
    <w:rsid w:val="007C53FB"/>
    <w:rsid w:val="008132B9"/>
    <w:rsid w:val="008A2684"/>
    <w:rsid w:val="008C6AF7"/>
    <w:rsid w:val="008D3A4A"/>
    <w:rsid w:val="008E1864"/>
    <w:rsid w:val="008F645E"/>
    <w:rsid w:val="00915BC6"/>
    <w:rsid w:val="00983961"/>
    <w:rsid w:val="00A20057"/>
    <w:rsid w:val="00A24E3D"/>
    <w:rsid w:val="00A4029F"/>
    <w:rsid w:val="00A41B54"/>
    <w:rsid w:val="00A5615B"/>
    <w:rsid w:val="00A57FA2"/>
    <w:rsid w:val="00A60609"/>
    <w:rsid w:val="00A64AD5"/>
    <w:rsid w:val="00A826F2"/>
    <w:rsid w:val="00A82B0D"/>
    <w:rsid w:val="00AC3820"/>
    <w:rsid w:val="00AD6B6B"/>
    <w:rsid w:val="00AF6ABD"/>
    <w:rsid w:val="00AF7243"/>
    <w:rsid w:val="00B14FC4"/>
    <w:rsid w:val="00B31C87"/>
    <w:rsid w:val="00B7127A"/>
    <w:rsid w:val="00B94F03"/>
    <w:rsid w:val="00BB6684"/>
    <w:rsid w:val="00BD63DA"/>
    <w:rsid w:val="00BE5904"/>
    <w:rsid w:val="00BF4F8A"/>
    <w:rsid w:val="00C05A7C"/>
    <w:rsid w:val="00C31075"/>
    <w:rsid w:val="00C31366"/>
    <w:rsid w:val="00C46872"/>
    <w:rsid w:val="00C85894"/>
    <w:rsid w:val="00CB0E22"/>
    <w:rsid w:val="00CB17EF"/>
    <w:rsid w:val="00CE60E1"/>
    <w:rsid w:val="00D17757"/>
    <w:rsid w:val="00D22799"/>
    <w:rsid w:val="00D31A4E"/>
    <w:rsid w:val="00D91796"/>
    <w:rsid w:val="00D95733"/>
    <w:rsid w:val="00DB0126"/>
    <w:rsid w:val="00DB6FD4"/>
    <w:rsid w:val="00DC6407"/>
    <w:rsid w:val="00DD3B4F"/>
    <w:rsid w:val="00DE14FA"/>
    <w:rsid w:val="00E10930"/>
    <w:rsid w:val="00E13B6C"/>
    <w:rsid w:val="00E249AC"/>
    <w:rsid w:val="00E4100E"/>
    <w:rsid w:val="00EA26B1"/>
    <w:rsid w:val="00EB25E6"/>
    <w:rsid w:val="00EC3C64"/>
    <w:rsid w:val="00ED4B64"/>
    <w:rsid w:val="00F163B8"/>
    <w:rsid w:val="00F230E9"/>
    <w:rsid w:val="00FE0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FAC6E"/>
  <w15:docId w15:val="{73C38CEC-368E-4032-B4BE-DFC308D26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4E6D6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4E6D63"/>
    <w:pPr>
      <w:keepLines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D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4F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4F8A"/>
  </w:style>
  <w:style w:type="paragraph" w:styleId="Footer">
    <w:name w:val="footer"/>
    <w:basedOn w:val="Normal"/>
    <w:link w:val="FooterChar"/>
    <w:uiPriority w:val="99"/>
    <w:unhideWhenUsed/>
    <w:rsid w:val="00BF4F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4F8A"/>
  </w:style>
  <w:style w:type="character" w:styleId="Hyperlink">
    <w:name w:val="Hyperlink"/>
    <w:basedOn w:val="DefaultParagraphFont"/>
    <w:uiPriority w:val="99"/>
    <w:unhideWhenUsed/>
    <w:rsid w:val="00A41B54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249A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testingsecurity.com/whitelists_vs_blacklis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wheeler.com/secure-programs/Secure-Programs-HOWTO/validation-tools-regex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755A6-9417-4FA8-8552-8B32AD8D8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15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aishu</dc:creator>
  <cp:lastModifiedBy>Adishree Annabathula</cp:lastModifiedBy>
  <cp:revision>53</cp:revision>
  <dcterms:created xsi:type="dcterms:W3CDTF">2017-03-11T20:15:00Z</dcterms:created>
  <dcterms:modified xsi:type="dcterms:W3CDTF">2017-03-11T23:15:00Z</dcterms:modified>
</cp:coreProperties>
</file>